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D1D1CC" w14:textId="77777777" w:rsidR="003314FA" w:rsidRPr="008D1329" w:rsidRDefault="003314FA" w:rsidP="008D1329">
      <w:pPr>
        <w:spacing w:line="360" w:lineRule="auto"/>
        <w:jc w:val="center"/>
        <w:rPr>
          <w:rFonts w:ascii="Arial" w:hAnsi="Arial" w:cs="Arial"/>
          <w:sz w:val="24"/>
          <w:szCs w:val="24"/>
        </w:rPr>
      </w:pPr>
      <w:bookmarkStart w:id="0" w:name="_Toc140657945"/>
      <w:bookmarkStart w:id="1" w:name="_Toc140657966"/>
      <w:bookmarkStart w:id="2" w:name="_Toc140658091"/>
      <w:bookmarkStart w:id="3" w:name="_Toc140658206"/>
      <w:bookmarkStart w:id="4" w:name="_Toc140743163"/>
      <w:bookmarkStart w:id="5" w:name="_Toc181188064"/>
      <w:bookmarkStart w:id="6" w:name="_Toc199180765"/>
      <w:bookmarkStart w:id="7" w:name="_Toc214739666"/>
      <w:r w:rsidRPr="008D1329">
        <w:rPr>
          <w:rFonts w:ascii="Arial" w:hAnsi="Arial" w:cs="Arial"/>
          <w:noProof/>
          <w:sz w:val="24"/>
          <w:szCs w:val="24"/>
          <w:lang w:val="es-VE" w:eastAsia="es-VE"/>
        </w:rPr>
        <w:drawing>
          <wp:anchor distT="0" distB="0" distL="114300" distR="114300" simplePos="0" relativeHeight="251659264" behindDoc="0" locked="0" layoutInCell="1" allowOverlap="1" wp14:anchorId="6B990931" wp14:editId="69027D28">
            <wp:simplePos x="0" y="0"/>
            <wp:positionH relativeFrom="margin">
              <wp:posOffset>-635</wp:posOffset>
            </wp:positionH>
            <wp:positionV relativeFrom="paragraph">
              <wp:posOffset>5080</wp:posOffset>
            </wp:positionV>
            <wp:extent cx="704850" cy="693420"/>
            <wp:effectExtent l="0" t="0" r="0" b="0"/>
            <wp:wrapNone/>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704850" cy="693420"/>
                    </a:xfrm>
                    <a:prstGeom prst="rect">
                      <a:avLst/>
                    </a:prstGeom>
                    <a:noFill/>
                  </pic:spPr>
                </pic:pic>
              </a:graphicData>
            </a:graphic>
            <wp14:sizeRelH relativeFrom="page">
              <wp14:pctWidth>0</wp14:pctWidth>
            </wp14:sizeRelH>
            <wp14:sizeRelV relativeFrom="page">
              <wp14:pctHeight>0</wp14:pctHeight>
            </wp14:sizeRelV>
          </wp:anchor>
        </w:drawing>
      </w:r>
      <w:bookmarkStart w:id="8" w:name="_2umjj30pf9u" w:colFirst="0" w:colLast="0"/>
      <w:bookmarkEnd w:id="0"/>
      <w:bookmarkEnd w:id="1"/>
      <w:bookmarkEnd w:id="2"/>
      <w:bookmarkEnd w:id="3"/>
      <w:bookmarkEnd w:id="4"/>
      <w:bookmarkEnd w:id="5"/>
      <w:bookmarkEnd w:id="6"/>
      <w:bookmarkEnd w:id="7"/>
      <w:bookmarkEnd w:id="8"/>
    </w:p>
    <w:p w14:paraId="3E6A641D" w14:textId="77777777" w:rsidR="003314FA" w:rsidRPr="008D1329" w:rsidRDefault="003314FA" w:rsidP="008D1329">
      <w:pPr>
        <w:spacing w:line="360" w:lineRule="auto"/>
        <w:jc w:val="center"/>
        <w:rPr>
          <w:rFonts w:ascii="Arial" w:hAnsi="Arial" w:cs="Arial"/>
          <w:sz w:val="24"/>
          <w:szCs w:val="24"/>
        </w:rPr>
      </w:pPr>
      <w:r w:rsidRPr="008D1329">
        <w:rPr>
          <w:rFonts w:ascii="Arial" w:hAnsi="Arial" w:cs="Arial"/>
          <w:sz w:val="24"/>
          <w:szCs w:val="24"/>
        </w:rPr>
        <w:t>República</w:t>
      </w:r>
      <w:r w:rsidRPr="008D1329">
        <w:rPr>
          <w:rFonts w:ascii="Arial" w:hAnsi="Arial" w:cs="Arial"/>
          <w:spacing w:val="-9"/>
          <w:sz w:val="24"/>
          <w:szCs w:val="24"/>
        </w:rPr>
        <w:t xml:space="preserve"> </w:t>
      </w:r>
      <w:r w:rsidRPr="008D1329">
        <w:rPr>
          <w:rFonts w:ascii="Arial" w:hAnsi="Arial" w:cs="Arial"/>
          <w:sz w:val="24"/>
          <w:szCs w:val="24"/>
        </w:rPr>
        <w:t>Bolivariana</w:t>
      </w:r>
      <w:r w:rsidRPr="008D1329">
        <w:rPr>
          <w:rFonts w:ascii="Arial" w:hAnsi="Arial" w:cs="Arial"/>
          <w:spacing w:val="-10"/>
          <w:sz w:val="24"/>
          <w:szCs w:val="24"/>
        </w:rPr>
        <w:t xml:space="preserve"> </w:t>
      </w:r>
      <w:r w:rsidRPr="008D1329">
        <w:rPr>
          <w:rFonts w:ascii="Arial" w:hAnsi="Arial" w:cs="Arial"/>
          <w:sz w:val="24"/>
          <w:szCs w:val="24"/>
        </w:rPr>
        <w:t>de</w:t>
      </w:r>
      <w:r w:rsidRPr="008D1329">
        <w:rPr>
          <w:rFonts w:ascii="Arial" w:hAnsi="Arial" w:cs="Arial"/>
          <w:spacing w:val="-11"/>
          <w:sz w:val="24"/>
          <w:szCs w:val="24"/>
        </w:rPr>
        <w:t xml:space="preserve"> </w:t>
      </w:r>
      <w:r w:rsidRPr="008D1329">
        <w:rPr>
          <w:rFonts w:ascii="Arial" w:hAnsi="Arial" w:cs="Arial"/>
          <w:sz w:val="24"/>
          <w:szCs w:val="24"/>
        </w:rPr>
        <w:t>Venezuela</w:t>
      </w:r>
    </w:p>
    <w:p w14:paraId="128F80AF" w14:textId="77777777" w:rsidR="003314FA" w:rsidRPr="008D1329" w:rsidRDefault="003314FA" w:rsidP="008D1329">
      <w:pPr>
        <w:spacing w:line="360" w:lineRule="auto"/>
        <w:jc w:val="center"/>
        <w:rPr>
          <w:rFonts w:ascii="Arial" w:hAnsi="Arial" w:cs="Arial"/>
          <w:sz w:val="24"/>
          <w:szCs w:val="24"/>
        </w:rPr>
      </w:pPr>
      <w:r w:rsidRPr="008D1329">
        <w:rPr>
          <w:rFonts w:ascii="Arial" w:hAnsi="Arial" w:cs="Arial"/>
          <w:sz w:val="24"/>
          <w:szCs w:val="24"/>
        </w:rPr>
        <w:t>Ministerio del Poder Popular para la Educación</w:t>
      </w:r>
    </w:p>
    <w:p w14:paraId="26486C61" w14:textId="77777777" w:rsidR="003314FA" w:rsidRPr="008D1329" w:rsidRDefault="003314FA" w:rsidP="008D1329">
      <w:pPr>
        <w:spacing w:line="360" w:lineRule="auto"/>
        <w:jc w:val="center"/>
        <w:rPr>
          <w:rFonts w:ascii="Arial" w:hAnsi="Arial" w:cs="Arial"/>
          <w:sz w:val="24"/>
          <w:szCs w:val="24"/>
        </w:rPr>
      </w:pPr>
      <w:r w:rsidRPr="008D1329">
        <w:rPr>
          <w:rFonts w:ascii="Arial" w:hAnsi="Arial" w:cs="Arial"/>
          <w:sz w:val="24"/>
          <w:szCs w:val="24"/>
        </w:rPr>
        <w:t>Universitaria</w:t>
      </w:r>
      <w:r w:rsidRPr="008D1329">
        <w:rPr>
          <w:rFonts w:ascii="Arial" w:hAnsi="Arial" w:cs="Arial"/>
          <w:spacing w:val="1"/>
          <w:sz w:val="24"/>
          <w:szCs w:val="24"/>
        </w:rPr>
        <w:t xml:space="preserve"> </w:t>
      </w:r>
      <w:r w:rsidRPr="008D1329">
        <w:rPr>
          <w:rFonts w:ascii="Arial" w:hAnsi="Arial" w:cs="Arial"/>
          <w:sz w:val="24"/>
          <w:szCs w:val="24"/>
        </w:rPr>
        <w:t>Nacional</w:t>
      </w:r>
      <w:r w:rsidRPr="008D1329">
        <w:rPr>
          <w:rFonts w:ascii="Arial" w:hAnsi="Arial" w:cs="Arial"/>
          <w:spacing w:val="-7"/>
          <w:sz w:val="24"/>
          <w:szCs w:val="24"/>
        </w:rPr>
        <w:t xml:space="preserve"> </w:t>
      </w:r>
      <w:r w:rsidRPr="008D1329">
        <w:rPr>
          <w:rFonts w:ascii="Arial" w:hAnsi="Arial" w:cs="Arial"/>
          <w:sz w:val="24"/>
          <w:szCs w:val="24"/>
        </w:rPr>
        <w:t>Experimental</w:t>
      </w:r>
      <w:r w:rsidRPr="008D1329">
        <w:rPr>
          <w:rFonts w:ascii="Arial" w:hAnsi="Arial" w:cs="Arial"/>
          <w:spacing w:val="-4"/>
          <w:sz w:val="24"/>
          <w:szCs w:val="24"/>
        </w:rPr>
        <w:t xml:space="preserve"> </w:t>
      </w:r>
      <w:r w:rsidRPr="008D1329">
        <w:rPr>
          <w:rFonts w:ascii="Arial" w:hAnsi="Arial" w:cs="Arial"/>
          <w:sz w:val="24"/>
          <w:szCs w:val="24"/>
        </w:rPr>
        <w:t>de</w:t>
      </w:r>
      <w:r w:rsidRPr="008D1329">
        <w:rPr>
          <w:rFonts w:ascii="Arial" w:hAnsi="Arial" w:cs="Arial"/>
          <w:spacing w:val="-7"/>
          <w:sz w:val="24"/>
          <w:szCs w:val="24"/>
        </w:rPr>
        <w:t xml:space="preserve"> </w:t>
      </w:r>
      <w:r w:rsidRPr="008D1329">
        <w:rPr>
          <w:rFonts w:ascii="Arial" w:hAnsi="Arial" w:cs="Arial"/>
          <w:sz w:val="24"/>
          <w:szCs w:val="24"/>
        </w:rPr>
        <w:t>las</w:t>
      </w:r>
      <w:r w:rsidRPr="008D1329">
        <w:rPr>
          <w:rFonts w:ascii="Arial" w:hAnsi="Arial" w:cs="Arial"/>
          <w:spacing w:val="-9"/>
          <w:sz w:val="24"/>
          <w:szCs w:val="24"/>
        </w:rPr>
        <w:t xml:space="preserve"> </w:t>
      </w:r>
      <w:r w:rsidRPr="008D1329">
        <w:rPr>
          <w:rFonts w:ascii="Arial" w:hAnsi="Arial" w:cs="Arial"/>
          <w:sz w:val="24"/>
          <w:szCs w:val="24"/>
        </w:rPr>
        <w:t>Telecomunicaciones</w:t>
      </w:r>
      <w:r w:rsidRPr="008D1329">
        <w:rPr>
          <w:rFonts w:ascii="Arial" w:hAnsi="Arial" w:cs="Arial"/>
          <w:spacing w:val="-6"/>
          <w:sz w:val="24"/>
          <w:szCs w:val="24"/>
        </w:rPr>
        <w:t xml:space="preserve"> </w:t>
      </w:r>
      <w:r w:rsidRPr="008D1329">
        <w:rPr>
          <w:rFonts w:ascii="Arial" w:hAnsi="Arial" w:cs="Arial"/>
          <w:sz w:val="24"/>
          <w:szCs w:val="24"/>
        </w:rPr>
        <w:t>e</w:t>
      </w:r>
      <w:r w:rsidRPr="008D1329">
        <w:rPr>
          <w:rFonts w:ascii="Arial" w:hAnsi="Arial" w:cs="Arial"/>
          <w:spacing w:val="-6"/>
          <w:sz w:val="24"/>
          <w:szCs w:val="24"/>
        </w:rPr>
        <w:t xml:space="preserve"> </w:t>
      </w:r>
      <w:r w:rsidRPr="008D1329">
        <w:rPr>
          <w:rFonts w:ascii="Arial" w:hAnsi="Arial" w:cs="Arial"/>
          <w:sz w:val="24"/>
          <w:szCs w:val="24"/>
        </w:rPr>
        <w:t>Informática</w:t>
      </w:r>
    </w:p>
    <w:p w14:paraId="43727E8F" w14:textId="77777777" w:rsidR="003314FA" w:rsidRPr="008D1329" w:rsidRDefault="003314FA" w:rsidP="008D1329">
      <w:pPr>
        <w:spacing w:line="360" w:lineRule="auto"/>
        <w:jc w:val="center"/>
        <w:rPr>
          <w:rFonts w:ascii="Arial" w:hAnsi="Arial" w:cs="Arial"/>
          <w:sz w:val="24"/>
          <w:szCs w:val="24"/>
          <w:lang w:val="es-VE"/>
        </w:rPr>
      </w:pPr>
      <w:r w:rsidRPr="008D1329">
        <w:rPr>
          <w:rFonts w:ascii="Arial" w:hAnsi="Arial" w:cs="Arial"/>
          <w:sz w:val="24"/>
          <w:szCs w:val="24"/>
        </w:rPr>
        <w:t>Unidad Curricular: Programación 3 M2</w:t>
      </w:r>
    </w:p>
    <w:p w14:paraId="1A6E0C11" w14:textId="57C883C4" w:rsidR="003314FA" w:rsidRPr="008D1329" w:rsidRDefault="003314FA" w:rsidP="008D1329">
      <w:pPr>
        <w:spacing w:line="360" w:lineRule="auto"/>
        <w:jc w:val="center"/>
        <w:rPr>
          <w:rFonts w:ascii="Arial" w:hAnsi="Arial" w:cs="Arial"/>
          <w:sz w:val="24"/>
          <w:szCs w:val="24"/>
          <w:u w:val="single"/>
        </w:rPr>
      </w:pPr>
      <w:proofErr w:type="spellStart"/>
      <w:r w:rsidRPr="008D1329">
        <w:rPr>
          <w:rFonts w:ascii="Arial" w:hAnsi="Arial" w:cs="Arial"/>
          <w:sz w:val="24"/>
          <w:szCs w:val="24"/>
        </w:rPr>
        <w:t>Profesor</w:t>
      </w:r>
      <w:proofErr w:type="spellEnd"/>
      <w:r w:rsidRPr="008D1329">
        <w:rPr>
          <w:rFonts w:ascii="Arial" w:hAnsi="Arial" w:cs="Arial"/>
          <w:sz w:val="24"/>
          <w:szCs w:val="24"/>
        </w:rPr>
        <w:t>: Carlos Márquez</w:t>
      </w:r>
    </w:p>
    <w:p w14:paraId="0AD1B308" w14:textId="77777777" w:rsidR="003314FA" w:rsidRPr="008D1329" w:rsidRDefault="003314FA" w:rsidP="008D1329">
      <w:pPr>
        <w:spacing w:line="360" w:lineRule="auto"/>
        <w:jc w:val="center"/>
        <w:rPr>
          <w:rFonts w:ascii="Arial" w:hAnsi="Arial" w:cs="Arial"/>
          <w:sz w:val="24"/>
          <w:szCs w:val="24"/>
        </w:rPr>
      </w:pPr>
      <w:r w:rsidRPr="008D1329">
        <w:rPr>
          <w:rFonts w:ascii="Arial" w:hAnsi="Arial" w:cs="Arial"/>
          <w:sz w:val="24"/>
          <w:szCs w:val="24"/>
        </w:rPr>
        <w:t>Sección: 6A</w:t>
      </w:r>
    </w:p>
    <w:p w14:paraId="29CDFEFE" w14:textId="77777777" w:rsidR="003314FA" w:rsidRPr="008D1329" w:rsidRDefault="003314FA" w:rsidP="008D1329">
      <w:pPr>
        <w:spacing w:line="360" w:lineRule="auto"/>
        <w:jc w:val="center"/>
        <w:rPr>
          <w:rFonts w:ascii="Arial" w:hAnsi="Arial" w:cs="Arial"/>
          <w:sz w:val="24"/>
          <w:szCs w:val="24"/>
        </w:rPr>
      </w:pPr>
    </w:p>
    <w:p w14:paraId="5EBC1BE1" w14:textId="77777777" w:rsidR="003314FA" w:rsidRPr="008D1329" w:rsidRDefault="003314FA" w:rsidP="008D1329">
      <w:pPr>
        <w:spacing w:line="360" w:lineRule="auto"/>
        <w:jc w:val="center"/>
        <w:rPr>
          <w:rFonts w:ascii="Arial" w:hAnsi="Arial" w:cs="Arial"/>
          <w:sz w:val="24"/>
          <w:szCs w:val="24"/>
        </w:rPr>
      </w:pPr>
    </w:p>
    <w:p w14:paraId="71867D1F" w14:textId="08D9E05F" w:rsidR="003314FA" w:rsidRPr="008D1329" w:rsidRDefault="003314FA" w:rsidP="008D1329">
      <w:pPr>
        <w:spacing w:line="360" w:lineRule="auto"/>
        <w:jc w:val="center"/>
        <w:rPr>
          <w:rFonts w:ascii="Arial" w:hAnsi="Arial" w:cs="Arial"/>
          <w:sz w:val="24"/>
          <w:szCs w:val="24"/>
          <w:lang w:val="es-US"/>
        </w:rPr>
      </w:pPr>
      <w:r w:rsidRPr="008D1329">
        <w:rPr>
          <w:rFonts w:ascii="Arial" w:hAnsi="Arial" w:cs="Arial"/>
          <w:sz w:val="24"/>
          <w:szCs w:val="24"/>
          <w:lang w:val="es-US"/>
        </w:rPr>
        <w:t xml:space="preserve">Evaluación Práctica </w:t>
      </w:r>
      <w:r w:rsidR="008D1329" w:rsidRPr="008D1329">
        <w:rPr>
          <w:rFonts w:ascii="Arial" w:hAnsi="Arial" w:cs="Arial"/>
          <w:sz w:val="24"/>
          <w:szCs w:val="24"/>
          <w:lang w:val="es-US"/>
        </w:rPr>
        <w:t>2</w:t>
      </w:r>
    </w:p>
    <w:p w14:paraId="4F7B0E2A" w14:textId="77777777" w:rsidR="003314FA" w:rsidRPr="008D1329" w:rsidRDefault="003314FA" w:rsidP="008D1329">
      <w:pPr>
        <w:spacing w:line="360" w:lineRule="auto"/>
        <w:jc w:val="center"/>
        <w:rPr>
          <w:rFonts w:ascii="Arial" w:hAnsi="Arial" w:cs="Arial"/>
          <w:sz w:val="24"/>
          <w:szCs w:val="24"/>
          <w:lang w:val="es-VE"/>
        </w:rPr>
      </w:pPr>
    </w:p>
    <w:p w14:paraId="3EDB3D7F" w14:textId="77777777" w:rsidR="003314FA" w:rsidRPr="008D1329" w:rsidRDefault="003314FA" w:rsidP="008D1329">
      <w:pPr>
        <w:spacing w:line="360" w:lineRule="auto"/>
        <w:jc w:val="center"/>
        <w:rPr>
          <w:rFonts w:ascii="Arial" w:hAnsi="Arial" w:cs="Arial"/>
          <w:sz w:val="24"/>
          <w:szCs w:val="24"/>
        </w:rPr>
      </w:pPr>
    </w:p>
    <w:p w14:paraId="7BD2FB9D" w14:textId="77777777" w:rsidR="003314FA" w:rsidRPr="008D1329" w:rsidRDefault="003314FA" w:rsidP="008D1329">
      <w:pPr>
        <w:spacing w:line="360" w:lineRule="auto"/>
        <w:jc w:val="center"/>
        <w:rPr>
          <w:rFonts w:ascii="Arial" w:hAnsi="Arial" w:cs="Arial"/>
          <w:sz w:val="24"/>
          <w:szCs w:val="24"/>
        </w:rPr>
      </w:pPr>
    </w:p>
    <w:p w14:paraId="680BA500" w14:textId="77777777" w:rsidR="003314FA" w:rsidRPr="008D1329" w:rsidRDefault="003314FA" w:rsidP="008D1329">
      <w:pPr>
        <w:spacing w:line="360" w:lineRule="auto"/>
        <w:jc w:val="center"/>
        <w:rPr>
          <w:rFonts w:ascii="Arial" w:hAnsi="Arial" w:cs="Arial"/>
          <w:sz w:val="24"/>
          <w:szCs w:val="24"/>
          <w:lang w:val="es-MX"/>
        </w:rPr>
      </w:pPr>
    </w:p>
    <w:p w14:paraId="21C5F1A7" w14:textId="77777777" w:rsidR="003314FA" w:rsidRPr="008D1329" w:rsidRDefault="003314FA" w:rsidP="008D1329">
      <w:pPr>
        <w:spacing w:line="360" w:lineRule="auto"/>
        <w:jc w:val="center"/>
        <w:rPr>
          <w:rFonts w:ascii="Arial" w:hAnsi="Arial" w:cs="Arial"/>
          <w:sz w:val="24"/>
          <w:szCs w:val="24"/>
          <w:lang w:val="es-MX"/>
        </w:rPr>
      </w:pPr>
    </w:p>
    <w:p w14:paraId="41D468C9" w14:textId="237AFE1C" w:rsidR="003314FA" w:rsidRPr="008D1329" w:rsidRDefault="00000000" w:rsidP="008D1329">
      <w:pPr>
        <w:spacing w:line="360" w:lineRule="auto"/>
        <w:jc w:val="center"/>
        <w:rPr>
          <w:rFonts w:ascii="Arial" w:hAnsi="Arial" w:cs="Arial"/>
          <w:sz w:val="24"/>
          <w:szCs w:val="24"/>
          <w:lang w:val="es-MX"/>
        </w:rPr>
      </w:pPr>
      <w:r w:rsidRPr="008D1329">
        <w:rPr>
          <w:rFonts w:ascii="Arial" w:hAnsi="Arial" w:cs="Arial"/>
          <w:noProof/>
          <w:sz w:val="24"/>
          <w:szCs w:val="24"/>
          <w:lang w:val="es-ES"/>
        </w:rPr>
        <w:pict w14:anchorId="0BEDABDA">
          <v:shapetype id="_x0000_t202" coordsize="21600,21600" o:spt="202" path="m,l,21600r21600,l21600,xe">
            <v:stroke joinstyle="miter"/>
            <v:path gradientshapeok="t" o:connecttype="rect"/>
          </v:shapetype>
          <v:shape id="Cuadro de texto 2" o:spid="_x0000_s1038" type="#_x0000_t202" style="position:absolute;left:0;text-align:left;margin-left:267pt;margin-top:.45pt;width:226pt;height:59pt;z-index:251660288;visibility:visible;mso-height-percent:0;mso-wrap-distance-left:9pt;mso-wrap-distance-top:3.6pt;mso-wrap-distance-right:9pt;mso-wrap-distance-bottom:3.6pt;mso-position-horizontal:absolute;mso-position-horizontal-relative:text;mso-position-vertical:absolute;mso-position-vertical-relative:text;mso-height-percent:0;mso-width-relative:margin;mso-height-relative:margin;v-text-anchor:top" wrapcoords="-87 0 -87 21327 21600 21327 21600 0 -87 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" stroked="f">
            <v:textbox>
              <w:txbxContent>
                <w:p w14:paraId="1BF5D813" w14:textId="77777777" w:rsidR="003314FA" w:rsidRPr="00D55952" w:rsidRDefault="003314FA" w:rsidP="003314FA">
                  <w:pPr>
                    <w:pStyle w:val="Textoindependiente"/>
                    <w:spacing w:line="360" w:lineRule="auto"/>
                    <w:rPr>
                      <w:b/>
                      <w:bCs/>
                      <w:sz w:val="24"/>
                      <w:szCs w:val="24"/>
                      <w:lang w:val="pt-PT"/>
                    </w:rPr>
                  </w:pPr>
                  <w:r w:rsidRPr="00D55952">
                    <w:rPr>
                      <w:b/>
                      <w:bCs/>
                      <w:sz w:val="24"/>
                      <w:szCs w:val="24"/>
                      <w:lang w:val="pt-PT"/>
                    </w:rPr>
                    <w:t>Autor:</w:t>
                  </w:r>
                </w:p>
                <w:p w14:paraId="7B6DC19E" w14:textId="77777777" w:rsidR="003314FA" w:rsidRPr="003314FA" w:rsidRDefault="003314FA" w:rsidP="003314FA">
                  <w:pPr>
                    <w:pStyle w:val="Textoindependiente"/>
                    <w:spacing w:line="360" w:lineRule="auto"/>
                    <w:rPr>
                      <w:sz w:val="24"/>
                      <w:szCs w:val="24"/>
                      <w:lang w:val="pt-PT"/>
                    </w:rPr>
                  </w:pPr>
                  <w:r w:rsidRPr="003314FA">
                    <w:rPr>
                      <w:sz w:val="24"/>
                      <w:szCs w:val="24"/>
                      <w:lang w:val="pt-PT"/>
                    </w:rPr>
                    <w:t>Franklin Hernández V.-19.851.568</w:t>
                  </w:r>
                </w:p>
                <w:p w14:paraId="416F1FF4" w14:textId="16C76B58" w:rsidR="003314FA" w:rsidRPr="00D55952" w:rsidRDefault="003314FA" w:rsidP="003314FA">
                  <w:pPr>
                    <w:pStyle w:val="Textoindependiente"/>
                    <w:spacing w:line="360" w:lineRule="auto"/>
                    <w:rPr>
                      <w:sz w:val="24"/>
                      <w:szCs w:val="24"/>
                      <w:lang w:val="pt-PT"/>
                    </w:rPr>
                  </w:pPr>
                </w:p>
              </w:txbxContent>
            </v:textbox>
            <w10:wrap type="through"/>
          </v:shape>
        </w:pict>
      </w:r>
    </w:p>
    <w:p w14:paraId="0CC4CE0D" w14:textId="77777777" w:rsidR="003314FA" w:rsidRPr="008D1329" w:rsidRDefault="003314FA" w:rsidP="008D1329">
      <w:pPr>
        <w:spacing w:line="360" w:lineRule="auto"/>
        <w:jc w:val="center"/>
        <w:rPr>
          <w:rFonts w:ascii="Arial" w:hAnsi="Arial" w:cs="Arial"/>
          <w:sz w:val="24"/>
          <w:szCs w:val="24"/>
          <w:lang w:val="es-MX"/>
        </w:rPr>
      </w:pPr>
    </w:p>
    <w:p w14:paraId="752172D4" w14:textId="77777777" w:rsidR="003314FA" w:rsidRPr="008D1329" w:rsidRDefault="003314FA" w:rsidP="008D1329">
      <w:pPr>
        <w:spacing w:line="360" w:lineRule="auto"/>
        <w:jc w:val="center"/>
        <w:rPr>
          <w:rFonts w:ascii="Arial" w:hAnsi="Arial" w:cs="Arial"/>
          <w:sz w:val="24"/>
          <w:szCs w:val="24"/>
          <w:lang w:val="es-MX"/>
        </w:rPr>
      </w:pPr>
    </w:p>
    <w:p w14:paraId="1F3F325E" w14:textId="77777777" w:rsidR="003314FA" w:rsidRPr="008D1329" w:rsidRDefault="003314FA" w:rsidP="008D1329">
      <w:pPr>
        <w:spacing w:line="360" w:lineRule="auto"/>
        <w:jc w:val="center"/>
        <w:rPr>
          <w:rFonts w:ascii="Arial" w:hAnsi="Arial" w:cs="Arial"/>
          <w:sz w:val="24"/>
          <w:szCs w:val="24"/>
          <w:lang w:val="es-MX"/>
        </w:rPr>
      </w:pPr>
    </w:p>
    <w:p w14:paraId="567C03A8" w14:textId="77777777" w:rsidR="003314FA" w:rsidRPr="008D1329" w:rsidRDefault="003314FA" w:rsidP="008D1329">
      <w:pPr>
        <w:spacing w:line="360" w:lineRule="auto"/>
        <w:jc w:val="center"/>
        <w:rPr>
          <w:rFonts w:ascii="Arial" w:hAnsi="Arial" w:cs="Arial"/>
          <w:sz w:val="24"/>
          <w:szCs w:val="24"/>
          <w:lang w:val="es-MX"/>
        </w:rPr>
      </w:pPr>
    </w:p>
    <w:p w14:paraId="6EA5371E" w14:textId="77777777" w:rsidR="003314FA" w:rsidRPr="008D1329" w:rsidRDefault="003314FA" w:rsidP="008D1329">
      <w:pPr>
        <w:spacing w:line="360" w:lineRule="auto"/>
        <w:jc w:val="center"/>
        <w:rPr>
          <w:rFonts w:ascii="Arial" w:hAnsi="Arial" w:cs="Arial"/>
          <w:sz w:val="24"/>
          <w:szCs w:val="24"/>
          <w:lang w:val="es-MX"/>
        </w:rPr>
      </w:pPr>
    </w:p>
    <w:p w14:paraId="53407A1A" w14:textId="35C3A35A" w:rsidR="003314FA" w:rsidRPr="008D1329" w:rsidRDefault="003314FA" w:rsidP="008D1329">
      <w:pPr>
        <w:spacing w:line="360" w:lineRule="auto"/>
        <w:jc w:val="center"/>
        <w:rPr>
          <w:rFonts w:ascii="Arial" w:hAnsi="Arial" w:cs="Arial"/>
          <w:sz w:val="24"/>
          <w:szCs w:val="24"/>
          <w:u w:val="single"/>
          <w:lang w:val="es-MX"/>
        </w:rPr>
      </w:pPr>
      <w:r w:rsidRPr="008D1329">
        <w:rPr>
          <w:rFonts w:ascii="Arial" w:hAnsi="Arial" w:cs="Arial"/>
          <w:sz w:val="24"/>
          <w:szCs w:val="24"/>
          <w:lang w:val="es-MX"/>
        </w:rPr>
        <w:t xml:space="preserve">Caracas, </w:t>
      </w:r>
      <w:proofErr w:type="gramStart"/>
      <w:r w:rsidR="008D1329" w:rsidRPr="008D1329">
        <w:rPr>
          <w:rFonts w:ascii="Arial" w:hAnsi="Arial" w:cs="Arial"/>
          <w:sz w:val="24"/>
          <w:szCs w:val="24"/>
          <w:lang w:val="es-MX"/>
        </w:rPr>
        <w:t>Juni</w:t>
      </w:r>
      <w:r w:rsidRPr="008D1329">
        <w:rPr>
          <w:rFonts w:ascii="Arial" w:hAnsi="Arial" w:cs="Arial"/>
          <w:sz w:val="24"/>
          <w:szCs w:val="24"/>
          <w:lang w:val="es-MX"/>
        </w:rPr>
        <w:t>o</w:t>
      </w:r>
      <w:proofErr w:type="gramEnd"/>
      <w:r w:rsidRPr="008D1329">
        <w:rPr>
          <w:rFonts w:ascii="Arial" w:hAnsi="Arial" w:cs="Arial"/>
          <w:spacing w:val="-2"/>
          <w:sz w:val="24"/>
          <w:szCs w:val="24"/>
          <w:lang w:val="es-MX"/>
        </w:rPr>
        <w:t xml:space="preserve"> </w:t>
      </w:r>
      <w:r w:rsidRPr="008D1329">
        <w:rPr>
          <w:rFonts w:ascii="Arial" w:hAnsi="Arial" w:cs="Arial"/>
          <w:sz w:val="24"/>
          <w:szCs w:val="24"/>
          <w:lang w:val="es-MX"/>
        </w:rPr>
        <w:t>2026</w:t>
      </w:r>
    </w:p>
    <w:p w14:paraId="512B30D7" w14:textId="77777777" w:rsidR="00950D4F" w:rsidRPr="008D1329" w:rsidRDefault="00950D4F" w:rsidP="008D1329">
      <w:pPr>
        <w:spacing w:line="360" w:lineRule="auto"/>
        <w:rPr>
          <w:rFonts w:ascii="Arial" w:hAnsi="Arial" w:cs="Arial"/>
          <w:bCs/>
          <w:sz w:val="24"/>
          <w:szCs w:val="24"/>
          <w:lang w:val="es-US"/>
        </w:rPr>
      </w:pPr>
      <w:r w:rsidRPr="008D1329">
        <w:rPr>
          <w:rFonts w:ascii="Arial" w:hAnsi="Arial" w:cs="Arial"/>
          <w:b/>
          <w:sz w:val="24"/>
          <w:szCs w:val="24"/>
          <w:lang w:val="es-US"/>
        </w:rPr>
        <w:br w:type="page"/>
      </w:r>
    </w:p>
    <w:p w14:paraId="04B0AC76" w14:textId="430C7D2E" w:rsidR="001A2CC1" w:rsidRPr="008D1329" w:rsidRDefault="00000000" w:rsidP="008D1329">
      <w:pPr>
        <w:spacing w:line="360" w:lineRule="auto"/>
        <w:rPr>
          <w:rFonts w:ascii="Arial" w:hAnsi="Arial" w:cs="Arial"/>
          <w:b/>
          <w:sz w:val="24"/>
          <w:szCs w:val="24"/>
          <w:lang w:val="es-US"/>
        </w:rPr>
      </w:pPr>
      <w:r w:rsidRPr="008D1329">
        <w:rPr>
          <w:rFonts w:ascii="Arial" w:hAnsi="Arial" w:cs="Arial"/>
          <w:sz w:val="24"/>
          <w:szCs w:val="24"/>
          <w:lang w:val="es-US"/>
        </w:rPr>
        <w:lastRenderedPageBreak/>
        <w:t>Resumen</w:t>
      </w:r>
    </w:p>
    <w:p w14:paraId="08D4E265" w14:textId="10F50C58" w:rsidR="001A2CC1" w:rsidRPr="008D1329" w:rsidRDefault="008D1329" w:rsidP="008D1329">
      <w:pPr>
        <w:spacing w:line="360" w:lineRule="auto"/>
        <w:rPr>
          <w:rFonts w:ascii="Arial" w:hAnsi="Arial" w:cs="Arial"/>
          <w:sz w:val="24"/>
          <w:szCs w:val="24"/>
          <w:lang w:val="es-US"/>
        </w:rPr>
      </w:pPr>
      <w:r w:rsidRPr="008D1329">
        <w:rPr>
          <w:rFonts w:ascii="Arial" w:hAnsi="Arial" w:cs="Arial"/>
          <w:sz w:val="24"/>
          <w:szCs w:val="24"/>
          <w:lang w:val="es-US"/>
        </w:rPr>
        <w:t xml:space="preserve">Este informe documenta las mejoras de interactividad implementadas en la aplicación móvil desarrollada con </w:t>
      </w:r>
      <w:proofErr w:type="spellStart"/>
      <w:r w:rsidRPr="008D1329">
        <w:rPr>
          <w:rFonts w:ascii="Arial" w:hAnsi="Arial" w:cs="Arial"/>
          <w:sz w:val="24"/>
          <w:szCs w:val="24"/>
          <w:lang w:val="es-US"/>
        </w:rPr>
        <w:t>Ionic</w:t>
      </w:r>
      <w:proofErr w:type="spellEnd"/>
      <w:r w:rsidRPr="008D1329">
        <w:rPr>
          <w:rFonts w:ascii="Arial" w:hAnsi="Arial" w:cs="Arial"/>
          <w:sz w:val="24"/>
          <w:szCs w:val="24"/>
          <w:lang w:val="es-US"/>
        </w:rPr>
        <w:t xml:space="preserve"> 8 y Angular 20, basada en el sistema de diseño Obsidian de paleta oscura y violeta. Partiendo de una interfaz </w:t>
      </w:r>
      <w:proofErr w:type="gramStart"/>
      <w:r w:rsidRPr="008D1329">
        <w:rPr>
          <w:rFonts w:ascii="Arial" w:hAnsi="Arial" w:cs="Arial"/>
          <w:sz w:val="24"/>
          <w:szCs w:val="24"/>
          <w:lang w:val="es-US"/>
        </w:rPr>
        <w:t>funcional</w:t>
      </w:r>
      <w:proofErr w:type="gramEnd"/>
      <w:r w:rsidRPr="008D1329">
        <w:rPr>
          <w:rFonts w:ascii="Arial" w:hAnsi="Arial" w:cs="Arial"/>
          <w:sz w:val="24"/>
          <w:szCs w:val="24"/>
          <w:lang w:val="es-US"/>
        </w:rPr>
        <w:t xml:space="preserve"> pero con retroalimentación visual limitada, el trabajo se centró en añadir una capa completa de animaciones y transiciones que responden a cada acción del usuario. Se crearon animaciones de rotación en botones, efectos de ampliación en tarjetas al pasar el cursor, una secuencia de envío animada para el formulario de contacto con icono de avión de papel y puntos saltarines, y una pantalla de confirmación con aparición escalonada de elementos. También se incorporaron </w:t>
      </w:r>
      <w:proofErr w:type="spellStart"/>
      <w:r w:rsidRPr="008D1329">
        <w:rPr>
          <w:rFonts w:ascii="Arial" w:hAnsi="Arial" w:cs="Arial"/>
          <w:sz w:val="24"/>
          <w:szCs w:val="24"/>
          <w:lang w:val="es-US"/>
        </w:rPr>
        <w:t>microinteracciones</w:t>
      </w:r>
      <w:proofErr w:type="spellEnd"/>
      <w:r w:rsidRPr="008D1329">
        <w:rPr>
          <w:rFonts w:ascii="Arial" w:hAnsi="Arial" w:cs="Arial"/>
          <w:sz w:val="24"/>
          <w:szCs w:val="24"/>
          <w:lang w:val="es-US"/>
        </w:rPr>
        <w:t xml:space="preserve"> como brillo en campos enfocados, vibración en errores de validación y un contador de caracteres en vivo. El resultado es una aplicación que no solo se ve coherente con el lenguaje visual Obsidian, sino que comunica cada estado al usuario de forma inmediata y natural.</w:t>
      </w:r>
    </w:p>
    <w:p w14:paraId="69FDE0A8" w14:textId="73DFA468" w:rsidR="001A2CC1" w:rsidRPr="008D1329" w:rsidRDefault="001A2CC1" w:rsidP="008D1329">
      <w:pPr>
        <w:spacing w:line="360" w:lineRule="auto"/>
        <w:rPr>
          <w:rFonts w:ascii="Arial" w:hAnsi="Arial" w:cs="Arial"/>
          <w:sz w:val="24"/>
          <w:szCs w:val="24"/>
          <w:lang w:val="es-US"/>
        </w:rPr>
      </w:pPr>
    </w:p>
    <w:p w14:paraId="258F5806" w14:textId="77777777" w:rsidR="00950D4F" w:rsidRPr="008D1329" w:rsidRDefault="00950D4F" w:rsidP="008D1329">
      <w:pPr>
        <w:spacing w:line="360" w:lineRule="auto"/>
        <w:rPr>
          <w:rFonts w:ascii="Arial" w:hAnsi="Arial" w:cs="Arial"/>
          <w:bCs/>
          <w:sz w:val="24"/>
          <w:szCs w:val="24"/>
          <w:lang w:val="es-US"/>
        </w:rPr>
      </w:pPr>
      <w:r w:rsidRPr="008D1329">
        <w:rPr>
          <w:rFonts w:ascii="Arial" w:hAnsi="Arial" w:cs="Arial"/>
          <w:b/>
          <w:sz w:val="24"/>
          <w:szCs w:val="24"/>
          <w:lang w:val="es-US"/>
        </w:rPr>
        <w:br w:type="page"/>
      </w:r>
    </w:p>
    <w:p w14:paraId="4BA06E10" w14:textId="65B32B41" w:rsidR="001A2CC1" w:rsidRPr="008D1329" w:rsidRDefault="00000000" w:rsidP="008D1329">
      <w:pPr>
        <w:spacing w:line="360" w:lineRule="auto"/>
        <w:rPr>
          <w:rFonts w:ascii="Arial" w:hAnsi="Arial" w:cs="Arial"/>
          <w:b/>
          <w:sz w:val="24"/>
          <w:szCs w:val="24"/>
          <w:lang w:val="es-US"/>
        </w:rPr>
      </w:pPr>
      <w:r w:rsidRPr="008D1329">
        <w:rPr>
          <w:rFonts w:ascii="Arial" w:hAnsi="Arial" w:cs="Arial"/>
          <w:sz w:val="24"/>
          <w:szCs w:val="24"/>
          <w:lang w:val="es-US"/>
        </w:rPr>
        <w:lastRenderedPageBreak/>
        <w:t>Introducción</w:t>
      </w:r>
    </w:p>
    <w:p w14:paraId="33277E9A" w14:textId="77777777" w:rsidR="008D1329" w:rsidRPr="008D1329" w:rsidRDefault="008D1329" w:rsidP="008D1329">
      <w:pPr>
        <w:spacing w:line="360" w:lineRule="auto"/>
        <w:rPr>
          <w:rFonts w:ascii="Arial" w:hAnsi="Arial" w:cs="Arial"/>
          <w:sz w:val="24"/>
          <w:szCs w:val="24"/>
          <w:lang w:val="es-US"/>
        </w:rPr>
      </w:pPr>
      <w:r w:rsidRPr="008D1329">
        <w:rPr>
          <w:rFonts w:ascii="Arial" w:hAnsi="Arial" w:cs="Arial"/>
          <w:sz w:val="24"/>
          <w:szCs w:val="24"/>
          <w:lang w:val="es-US"/>
        </w:rPr>
        <w:t>Una interfaz bien diseñada no es solo cuestión de colores y tipografía. Cuando empecé a trabajar en esta tercera fase del proyecto, me di cuenta de que la aplicación se veía bien —la paleta oscura, los bordes redondeados, el violeta corporativo— pero al usarla se sentía estática. Los botones estaban ahí, las tarjetas se veían bien, pero nada se movía, nada respondía. El usuario hacía clic y la acción simplemente ocurría, sin que la interfaz reconociera su interacción. Eso era justamente lo que quería resolver.</w:t>
      </w:r>
    </w:p>
    <w:p w14:paraId="0D30AFE4" w14:textId="77777777" w:rsidR="008D1329" w:rsidRPr="008D1329" w:rsidRDefault="008D1329" w:rsidP="008D1329">
      <w:pPr>
        <w:spacing w:line="360" w:lineRule="auto"/>
        <w:rPr>
          <w:rFonts w:ascii="Arial" w:hAnsi="Arial" w:cs="Arial"/>
          <w:sz w:val="24"/>
          <w:szCs w:val="24"/>
          <w:lang w:val="es-US"/>
        </w:rPr>
      </w:pPr>
      <w:r w:rsidRPr="008D1329">
        <w:rPr>
          <w:rFonts w:ascii="Arial" w:hAnsi="Arial" w:cs="Arial"/>
          <w:sz w:val="24"/>
          <w:szCs w:val="24"/>
          <w:lang w:val="es-US"/>
        </w:rPr>
        <w:t xml:space="preserve">Me propuse como objetivo que cada elemento con el que el usuario pudiera interactuar —un botón, una tarjeta, un campo de formulario— ofreciera una retroalimentación visual clara y sin ambigüedades. No se trataba de añadir animaciones por decoración, sino de usarlas para comunicar: "esto es </w:t>
      </w:r>
      <w:proofErr w:type="spellStart"/>
      <w:r w:rsidRPr="008D1329">
        <w:rPr>
          <w:rFonts w:ascii="Arial" w:hAnsi="Arial" w:cs="Arial"/>
          <w:sz w:val="24"/>
          <w:szCs w:val="24"/>
          <w:lang w:val="es-US"/>
        </w:rPr>
        <w:t>cliqueable</w:t>
      </w:r>
      <w:proofErr w:type="spellEnd"/>
      <w:r w:rsidRPr="008D1329">
        <w:rPr>
          <w:rFonts w:ascii="Arial" w:hAnsi="Arial" w:cs="Arial"/>
          <w:sz w:val="24"/>
          <w:szCs w:val="24"/>
          <w:lang w:val="es-US"/>
        </w:rPr>
        <w:t xml:space="preserve">", "esto se está procesando", "esto salió bien", "esto necesita corrección". El reto era hacerlo sin romper la coherencia del sistema Obsidian y sin sacrificar rendimiento en dispositivos móviles. A </w:t>
      </w:r>
      <w:proofErr w:type="gramStart"/>
      <w:r w:rsidRPr="008D1329">
        <w:rPr>
          <w:rFonts w:ascii="Arial" w:hAnsi="Arial" w:cs="Arial"/>
          <w:sz w:val="24"/>
          <w:szCs w:val="24"/>
          <w:lang w:val="es-US"/>
        </w:rPr>
        <w:t>continuación</w:t>
      </w:r>
      <w:proofErr w:type="gramEnd"/>
      <w:r w:rsidRPr="008D1329">
        <w:rPr>
          <w:rFonts w:ascii="Arial" w:hAnsi="Arial" w:cs="Arial"/>
          <w:sz w:val="24"/>
          <w:szCs w:val="24"/>
          <w:lang w:val="es-US"/>
        </w:rPr>
        <w:t xml:space="preserve"> explico cómo lo abordé.</w:t>
      </w:r>
    </w:p>
    <w:p w14:paraId="175CC72F" w14:textId="073097E1" w:rsidR="001A2CC1" w:rsidRPr="008D1329" w:rsidRDefault="001A2CC1" w:rsidP="008D1329">
      <w:pPr>
        <w:spacing w:line="360" w:lineRule="auto"/>
        <w:rPr>
          <w:rFonts w:ascii="Arial" w:hAnsi="Arial" w:cs="Arial"/>
          <w:sz w:val="24"/>
          <w:szCs w:val="24"/>
          <w:lang w:val="es-US"/>
        </w:rPr>
      </w:pPr>
    </w:p>
    <w:p w14:paraId="0BAC46B5" w14:textId="77777777" w:rsidR="00950D4F" w:rsidRPr="008D1329" w:rsidRDefault="00950D4F" w:rsidP="008D1329">
      <w:pPr>
        <w:spacing w:line="360" w:lineRule="auto"/>
        <w:rPr>
          <w:rFonts w:ascii="Arial" w:hAnsi="Arial" w:cs="Arial"/>
          <w:bCs/>
          <w:sz w:val="24"/>
          <w:szCs w:val="24"/>
          <w:lang w:val="es-US"/>
        </w:rPr>
      </w:pPr>
      <w:r w:rsidRPr="008D1329">
        <w:rPr>
          <w:rFonts w:ascii="Arial" w:hAnsi="Arial" w:cs="Arial"/>
          <w:b/>
          <w:sz w:val="24"/>
          <w:szCs w:val="24"/>
          <w:lang w:val="es-US"/>
        </w:rPr>
        <w:br w:type="page"/>
      </w:r>
    </w:p>
    <w:p w14:paraId="5D520C78" w14:textId="6E3F40F7" w:rsidR="001A2CC1" w:rsidRPr="008D1329" w:rsidRDefault="00000000" w:rsidP="008D1329">
      <w:pPr>
        <w:spacing w:line="360" w:lineRule="auto"/>
        <w:rPr>
          <w:rFonts w:ascii="Arial" w:hAnsi="Arial" w:cs="Arial"/>
          <w:b/>
          <w:sz w:val="24"/>
          <w:szCs w:val="24"/>
          <w:lang w:val="es-US"/>
        </w:rPr>
      </w:pPr>
      <w:r w:rsidRPr="008D1329">
        <w:rPr>
          <w:rFonts w:ascii="Arial" w:hAnsi="Arial" w:cs="Arial"/>
          <w:sz w:val="24"/>
          <w:szCs w:val="24"/>
          <w:lang w:val="es-US"/>
        </w:rPr>
        <w:lastRenderedPageBreak/>
        <w:t>Metodología de Desarrollo</w:t>
      </w:r>
    </w:p>
    <w:p w14:paraId="5D7BF211" w14:textId="77777777" w:rsidR="008D1329" w:rsidRPr="008D1329" w:rsidRDefault="008D1329" w:rsidP="008D1329">
      <w:pPr>
        <w:spacing w:line="360" w:lineRule="auto"/>
        <w:rPr>
          <w:rFonts w:ascii="Arial" w:hAnsi="Arial" w:cs="Arial"/>
          <w:sz w:val="24"/>
          <w:szCs w:val="24"/>
          <w:lang w:val="es-US"/>
        </w:rPr>
      </w:pPr>
      <w:r w:rsidRPr="008D1329">
        <w:rPr>
          <w:rFonts w:ascii="Arial" w:hAnsi="Arial" w:cs="Arial"/>
          <w:sz w:val="24"/>
          <w:szCs w:val="24"/>
          <w:lang w:val="es-US"/>
        </w:rPr>
        <w:t>Para esta fase adopté un enfoque progresivo. En lugar de intentar animar todo de una vez, hice un recorrido por cada pantalla de la aplicación —inicio, información personal y contacto— y fui identificando uno por uno los puntos de interacción: los botones, las tarjetas, los campos del formulario, los elementos del menú lateral. Para cada uno definí qué debía ocurrir visualmente en tres momentos: cuando el usuario pasa el cursor (</w:t>
      </w:r>
      <w:proofErr w:type="spellStart"/>
      <w:r w:rsidRPr="008D1329">
        <w:rPr>
          <w:rFonts w:ascii="Arial" w:hAnsi="Arial" w:cs="Arial"/>
          <w:sz w:val="24"/>
          <w:szCs w:val="24"/>
          <w:lang w:val="es-US"/>
        </w:rPr>
        <w:t>hover</w:t>
      </w:r>
      <w:proofErr w:type="spellEnd"/>
      <w:r w:rsidRPr="008D1329">
        <w:rPr>
          <w:rFonts w:ascii="Arial" w:hAnsi="Arial" w:cs="Arial"/>
          <w:sz w:val="24"/>
          <w:szCs w:val="24"/>
          <w:lang w:val="es-US"/>
        </w:rPr>
        <w:t>), cuando hace clic o toca (active), y cuando ocurre un cambio de estado (como el envío del formulario).</w:t>
      </w:r>
    </w:p>
    <w:p w14:paraId="77025B40" w14:textId="77777777" w:rsidR="008D1329" w:rsidRPr="008D1329" w:rsidRDefault="008D1329" w:rsidP="008D1329">
      <w:pPr>
        <w:spacing w:line="360" w:lineRule="auto"/>
        <w:rPr>
          <w:rFonts w:ascii="Arial" w:hAnsi="Arial" w:cs="Arial"/>
          <w:sz w:val="24"/>
          <w:szCs w:val="24"/>
          <w:lang w:val="es-US"/>
        </w:rPr>
      </w:pPr>
      <w:r w:rsidRPr="008D1329">
        <w:rPr>
          <w:rFonts w:ascii="Arial" w:hAnsi="Arial" w:cs="Arial"/>
          <w:sz w:val="24"/>
          <w:szCs w:val="24"/>
          <w:lang w:val="es-US"/>
        </w:rPr>
        <w:t>Trabajé con animaciones CSS nativas en lugar de librerías externas por dos razones: rendimiento y coherencia. Las transiciones de </w:t>
      </w:r>
      <w:proofErr w:type="spellStart"/>
      <w:r w:rsidRPr="008D1329">
        <w:rPr>
          <w:rFonts w:ascii="Arial" w:hAnsi="Arial" w:cs="Arial"/>
          <w:sz w:val="24"/>
          <w:szCs w:val="24"/>
          <w:lang w:val="es-US"/>
        </w:rPr>
        <w:t>transform</w:t>
      </w:r>
      <w:proofErr w:type="spellEnd"/>
      <w:r w:rsidRPr="008D1329">
        <w:rPr>
          <w:rFonts w:ascii="Arial" w:hAnsi="Arial" w:cs="Arial"/>
          <w:sz w:val="24"/>
          <w:szCs w:val="24"/>
          <w:lang w:val="es-US"/>
        </w:rPr>
        <w:t> y </w:t>
      </w:r>
      <w:proofErr w:type="spellStart"/>
      <w:r w:rsidRPr="008D1329">
        <w:rPr>
          <w:rFonts w:ascii="Arial" w:hAnsi="Arial" w:cs="Arial"/>
          <w:sz w:val="24"/>
          <w:szCs w:val="24"/>
          <w:lang w:val="es-US"/>
        </w:rPr>
        <w:t>opacity</w:t>
      </w:r>
      <w:proofErr w:type="spellEnd"/>
      <w:r w:rsidRPr="008D1329">
        <w:rPr>
          <w:rFonts w:ascii="Arial" w:hAnsi="Arial" w:cs="Arial"/>
          <w:sz w:val="24"/>
          <w:szCs w:val="24"/>
          <w:lang w:val="es-US"/>
        </w:rPr>
        <w:t> son aceleradas por hardware en la mayoría de los dispositivos, y al mantener todo en CSS evito dependencias que podrían incrementar el tamaño de la aplicación. Las clases de animación las definí primero en </w:t>
      </w:r>
      <w:proofErr w:type="spellStart"/>
      <w:proofErr w:type="gramStart"/>
      <w:r w:rsidRPr="008D1329">
        <w:rPr>
          <w:rFonts w:ascii="Arial" w:hAnsi="Arial" w:cs="Arial"/>
          <w:sz w:val="24"/>
          <w:szCs w:val="24"/>
          <w:lang w:val="es-US"/>
        </w:rPr>
        <w:t>global.scss</w:t>
      </w:r>
      <w:proofErr w:type="spellEnd"/>
      <w:proofErr w:type="gramEnd"/>
      <w:r w:rsidRPr="008D1329">
        <w:rPr>
          <w:rFonts w:ascii="Arial" w:hAnsi="Arial" w:cs="Arial"/>
          <w:sz w:val="24"/>
          <w:szCs w:val="24"/>
          <w:lang w:val="es-US"/>
        </w:rPr>
        <w:t> para los efectos comunes a toda la app —</w:t>
      </w:r>
      <w:proofErr w:type="gramStart"/>
      <w:r w:rsidRPr="008D1329">
        <w:rPr>
          <w:rFonts w:ascii="Arial" w:hAnsi="Arial" w:cs="Arial"/>
          <w:sz w:val="24"/>
          <w:szCs w:val="24"/>
          <w:lang w:val="es-US"/>
        </w:rPr>
        <w:t>como .</w:t>
      </w:r>
      <w:proofErr w:type="spellStart"/>
      <w:r w:rsidRPr="008D1329">
        <w:rPr>
          <w:rFonts w:ascii="Arial" w:hAnsi="Arial" w:cs="Arial"/>
          <w:sz w:val="24"/>
          <w:szCs w:val="24"/>
          <w:lang w:val="es-US"/>
        </w:rPr>
        <w:t>btn</w:t>
      </w:r>
      <w:proofErr w:type="spellEnd"/>
      <w:proofErr w:type="gramEnd"/>
      <w:r w:rsidRPr="008D1329">
        <w:rPr>
          <w:rFonts w:ascii="Arial" w:hAnsi="Arial" w:cs="Arial"/>
          <w:sz w:val="24"/>
          <w:szCs w:val="24"/>
          <w:lang w:val="es-US"/>
        </w:rPr>
        <w:t>-</w:t>
      </w:r>
      <w:proofErr w:type="spellStart"/>
      <w:r w:rsidRPr="008D1329">
        <w:rPr>
          <w:rFonts w:ascii="Arial" w:hAnsi="Arial" w:cs="Arial"/>
          <w:sz w:val="24"/>
          <w:szCs w:val="24"/>
          <w:lang w:val="es-US"/>
        </w:rPr>
        <w:t>hover</w:t>
      </w:r>
      <w:proofErr w:type="spellEnd"/>
      <w:r w:rsidRPr="008D1329">
        <w:rPr>
          <w:rFonts w:ascii="Arial" w:hAnsi="Arial" w:cs="Arial"/>
          <w:sz w:val="24"/>
          <w:szCs w:val="24"/>
          <w:lang w:val="es-US"/>
        </w:rPr>
        <w:t xml:space="preserve">-spin para la rotación de iconos en botones </w:t>
      </w:r>
      <w:proofErr w:type="gramStart"/>
      <w:r w:rsidRPr="008D1329">
        <w:rPr>
          <w:rFonts w:ascii="Arial" w:hAnsi="Arial" w:cs="Arial"/>
          <w:sz w:val="24"/>
          <w:szCs w:val="24"/>
          <w:lang w:val="es-US"/>
        </w:rPr>
        <w:t>y .</w:t>
      </w:r>
      <w:proofErr w:type="spellStart"/>
      <w:r w:rsidRPr="008D1329">
        <w:rPr>
          <w:rFonts w:ascii="Arial" w:hAnsi="Arial" w:cs="Arial"/>
          <w:sz w:val="24"/>
          <w:szCs w:val="24"/>
          <w:lang w:val="es-US"/>
        </w:rPr>
        <w:t>card</w:t>
      </w:r>
      <w:proofErr w:type="gramEnd"/>
      <w:r w:rsidRPr="008D1329">
        <w:rPr>
          <w:rFonts w:ascii="Arial" w:hAnsi="Arial" w:cs="Arial"/>
          <w:sz w:val="24"/>
          <w:szCs w:val="24"/>
          <w:lang w:val="es-US"/>
        </w:rPr>
        <w:t>-hover-scale</w:t>
      </w:r>
      <w:proofErr w:type="spellEnd"/>
      <w:r w:rsidRPr="008D1329">
        <w:rPr>
          <w:rFonts w:ascii="Arial" w:hAnsi="Arial" w:cs="Arial"/>
          <w:sz w:val="24"/>
          <w:szCs w:val="24"/>
          <w:lang w:val="es-US"/>
        </w:rPr>
        <w:t> para la ampliación de tarjetas— y luego en </w:t>
      </w:r>
      <w:proofErr w:type="spellStart"/>
      <w:proofErr w:type="gramStart"/>
      <w:r w:rsidRPr="008D1329">
        <w:rPr>
          <w:rFonts w:ascii="Arial" w:hAnsi="Arial" w:cs="Arial"/>
          <w:sz w:val="24"/>
          <w:szCs w:val="24"/>
          <w:lang w:val="es-US"/>
        </w:rPr>
        <w:t>contact.page</w:t>
      </w:r>
      <w:proofErr w:type="gramEnd"/>
      <w:r w:rsidRPr="008D1329">
        <w:rPr>
          <w:rFonts w:ascii="Arial" w:hAnsi="Arial" w:cs="Arial"/>
          <w:sz w:val="24"/>
          <w:szCs w:val="24"/>
          <w:lang w:val="es-US"/>
        </w:rPr>
        <w:t>.scss</w:t>
      </w:r>
      <w:proofErr w:type="spellEnd"/>
      <w:r w:rsidRPr="008D1329">
        <w:rPr>
          <w:rFonts w:ascii="Arial" w:hAnsi="Arial" w:cs="Arial"/>
          <w:sz w:val="24"/>
          <w:szCs w:val="24"/>
          <w:lang w:val="es-US"/>
        </w:rPr>
        <w:t> para las animaciones específicas del formulario, como la secuencia de envío y la vibración en errores.</w:t>
      </w:r>
    </w:p>
    <w:p w14:paraId="6323F411" w14:textId="6B2154B5" w:rsidR="001A2CC1" w:rsidRPr="008D1329" w:rsidRDefault="001A2CC1" w:rsidP="008D1329">
      <w:pPr>
        <w:spacing w:line="360" w:lineRule="auto"/>
        <w:rPr>
          <w:rFonts w:ascii="Arial" w:hAnsi="Arial" w:cs="Arial"/>
          <w:sz w:val="24"/>
          <w:szCs w:val="24"/>
          <w:lang w:val="es-US"/>
        </w:rPr>
      </w:pPr>
    </w:p>
    <w:p w14:paraId="5C83BC75" w14:textId="77777777" w:rsidR="00950D4F" w:rsidRPr="008D1329" w:rsidRDefault="00950D4F" w:rsidP="008D1329">
      <w:pPr>
        <w:spacing w:line="360" w:lineRule="auto"/>
        <w:rPr>
          <w:rFonts w:ascii="Arial" w:hAnsi="Arial" w:cs="Arial"/>
          <w:bCs/>
          <w:sz w:val="24"/>
          <w:szCs w:val="24"/>
          <w:lang w:val="es-US"/>
        </w:rPr>
      </w:pPr>
      <w:r w:rsidRPr="008D1329">
        <w:rPr>
          <w:rFonts w:ascii="Arial" w:hAnsi="Arial" w:cs="Arial"/>
          <w:b/>
          <w:sz w:val="24"/>
          <w:szCs w:val="24"/>
          <w:lang w:val="es-US"/>
        </w:rPr>
        <w:br w:type="page"/>
      </w:r>
    </w:p>
    <w:p w14:paraId="75571434" w14:textId="4075452A" w:rsidR="001A2CC1" w:rsidRPr="008D1329" w:rsidRDefault="008D1329" w:rsidP="008D1329">
      <w:pPr>
        <w:spacing w:line="360" w:lineRule="auto"/>
        <w:rPr>
          <w:rFonts w:ascii="Arial" w:hAnsi="Arial" w:cs="Arial"/>
          <w:b/>
          <w:sz w:val="24"/>
          <w:szCs w:val="24"/>
          <w:lang w:val="es-US"/>
        </w:rPr>
      </w:pPr>
      <w:r w:rsidRPr="008D1329">
        <w:rPr>
          <w:rFonts w:ascii="Arial" w:hAnsi="Arial" w:cs="Arial"/>
          <w:sz w:val="24"/>
          <w:szCs w:val="24"/>
          <w:lang w:val="es-US"/>
        </w:rPr>
        <w:lastRenderedPageBreak/>
        <w:t>Estructura y Tecnologías</w:t>
      </w:r>
    </w:p>
    <w:p w14:paraId="23C2A9DD" w14:textId="77777777" w:rsidR="008D1329" w:rsidRPr="008D1329" w:rsidRDefault="008D1329" w:rsidP="008D1329">
      <w:pPr>
        <w:spacing w:line="360" w:lineRule="auto"/>
        <w:rPr>
          <w:rFonts w:ascii="Arial" w:hAnsi="Arial" w:cs="Arial"/>
          <w:sz w:val="24"/>
          <w:szCs w:val="24"/>
          <w:lang w:val="es-US"/>
        </w:rPr>
      </w:pPr>
      <w:r w:rsidRPr="008D1329">
        <w:rPr>
          <w:rFonts w:ascii="Arial" w:hAnsi="Arial" w:cs="Arial"/>
          <w:sz w:val="24"/>
          <w:szCs w:val="24"/>
          <w:lang w:val="es-US"/>
        </w:rPr>
        <w:t>La aplicación mantiene la misma base tecnológica de las fases anteriores, con algunas adiciones puntuales:</w:t>
      </w:r>
    </w:p>
    <w:p w14:paraId="7DFB460B" w14:textId="77777777" w:rsidR="008D1329" w:rsidRPr="008D1329" w:rsidRDefault="008D1329" w:rsidP="008D1329">
      <w:pPr>
        <w:spacing w:line="360" w:lineRule="auto"/>
        <w:rPr>
          <w:rFonts w:ascii="Arial" w:hAnsi="Arial" w:cs="Arial"/>
          <w:sz w:val="24"/>
          <w:szCs w:val="24"/>
          <w:lang w:val="es-US"/>
        </w:rPr>
      </w:pPr>
      <w:proofErr w:type="spellStart"/>
      <w:r w:rsidRPr="008D1329">
        <w:rPr>
          <w:rFonts w:ascii="Arial" w:hAnsi="Arial" w:cs="Arial"/>
          <w:b/>
          <w:bCs/>
          <w:sz w:val="24"/>
          <w:szCs w:val="24"/>
          <w:lang w:val="es-US"/>
        </w:rPr>
        <w:t>Ionic</w:t>
      </w:r>
      <w:proofErr w:type="spellEnd"/>
      <w:r w:rsidRPr="008D1329">
        <w:rPr>
          <w:rFonts w:ascii="Arial" w:hAnsi="Arial" w:cs="Arial"/>
          <w:b/>
          <w:bCs/>
          <w:sz w:val="24"/>
          <w:szCs w:val="24"/>
          <w:lang w:val="es-US"/>
        </w:rPr>
        <w:t xml:space="preserve"> 8 Framework:</w:t>
      </w:r>
      <w:r w:rsidRPr="008D1329">
        <w:rPr>
          <w:rFonts w:ascii="Arial" w:hAnsi="Arial" w:cs="Arial"/>
          <w:sz w:val="24"/>
          <w:szCs w:val="24"/>
          <w:lang w:val="es-US"/>
        </w:rPr>
        <w:t> Todos los componentes de interfaz —</w:t>
      </w:r>
      <w:proofErr w:type="spellStart"/>
      <w:r w:rsidRPr="008D1329">
        <w:rPr>
          <w:rFonts w:ascii="Arial" w:hAnsi="Arial" w:cs="Arial"/>
          <w:sz w:val="24"/>
          <w:szCs w:val="24"/>
          <w:lang w:val="es-US"/>
        </w:rPr>
        <w:t>IonButton</w:t>
      </w:r>
      <w:proofErr w:type="spellEnd"/>
      <w:r w:rsidRPr="008D1329">
        <w:rPr>
          <w:rFonts w:ascii="Arial" w:hAnsi="Arial" w:cs="Arial"/>
          <w:sz w:val="24"/>
          <w:szCs w:val="24"/>
          <w:lang w:val="es-US"/>
        </w:rPr>
        <w:t>, </w:t>
      </w:r>
      <w:proofErr w:type="spellStart"/>
      <w:r w:rsidRPr="008D1329">
        <w:rPr>
          <w:rFonts w:ascii="Arial" w:hAnsi="Arial" w:cs="Arial"/>
          <w:sz w:val="24"/>
          <w:szCs w:val="24"/>
          <w:lang w:val="es-US"/>
        </w:rPr>
        <w:t>IonCard</w:t>
      </w:r>
      <w:proofErr w:type="spellEnd"/>
      <w:r w:rsidRPr="008D1329">
        <w:rPr>
          <w:rFonts w:ascii="Arial" w:hAnsi="Arial" w:cs="Arial"/>
          <w:sz w:val="24"/>
          <w:szCs w:val="24"/>
          <w:lang w:val="es-US"/>
        </w:rPr>
        <w:t>, </w:t>
      </w:r>
      <w:proofErr w:type="spellStart"/>
      <w:r w:rsidRPr="008D1329">
        <w:rPr>
          <w:rFonts w:ascii="Arial" w:hAnsi="Arial" w:cs="Arial"/>
          <w:sz w:val="24"/>
          <w:szCs w:val="24"/>
          <w:lang w:val="es-US"/>
        </w:rPr>
        <w:t>IonInput</w:t>
      </w:r>
      <w:proofErr w:type="spellEnd"/>
      <w:r w:rsidRPr="008D1329">
        <w:rPr>
          <w:rFonts w:ascii="Arial" w:hAnsi="Arial" w:cs="Arial"/>
          <w:sz w:val="24"/>
          <w:szCs w:val="24"/>
          <w:lang w:val="es-US"/>
        </w:rPr>
        <w:t>, </w:t>
      </w:r>
      <w:proofErr w:type="spellStart"/>
      <w:r w:rsidRPr="008D1329">
        <w:rPr>
          <w:rFonts w:ascii="Arial" w:hAnsi="Arial" w:cs="Arial"/>
          <w:sz w:val="24"/>
          <w:szCs w:val="24"/>
          <w:lang w:val="es-US"/>
        </w:rPr>
        <w:t>IonTextarea</w:t>
      </w:r>
      <w:proofErr w:type="spellEnd"/>
      <w:r w:rsidRPr="008D1329">
        <w:rPr>
          <w:rFonts w:ascii="Arial" w:hAnsi="Arial" w:cs="Arial"/>
          <w:sz w:val="24"/>
          <w:szCs w:val="24"/>
          <w:lang w:val="es-US"/>
        </w:rPr>
        <w:t>, </w:t>
      </w:r>
      <w:proofErr w:type="spellStart"/>
      <w:r w:rsidRPr="008D1329">
        <w:rPr>
          <w:rFonts w:ascii="Arial" w:hAnsi="Arial" w:cs="Arial"/>
          <w:sz w:val="24"/>
          <w:szCs w:val="24"/>
          <w:lang w:val="es-US"/>
        </w:rPr>
        <w:t>IonItem</w:t>
      </w:r>
      <w:proofErr w:type="spellEnd"/>
      <w:r w:rsidRPr="008D1329">
        <w:rPr>
          <w:rFonts w:ascii="Arial" w:hAnsi="Arial" w:cs="Arial"/>
          <w:sz w:val="24"/>
          <w:szCs w:val="24"/>
          <w:lang w:val="es-US"/>
        </w:rPr>
        <w:t xml:space="preserve">— se importan como </w:t>
      </w:r>
      <w:proofErr w:type="spellStart"/>
      <w:r w:rsidRPr="008D1329">
        <w:rPr>
          <w:rFonts w:ascii="Arial" w:hAnsi="Arial" w:cs="Arial"/>
          <w:sz w:val="24"/>
          <w:szCs w:val="24"/>
          <w:lang w:val="es-US"/>
        </w:rPr>
        <w:t>standalone</w:t>
      </w:r>
      <w:proofErr w:type="spellEnd"/>
      <w:r w:rsidRPr="008D1329">
        <w:rPr>
          <w:rFonts w:ascii="Arial" w:hAnsi="Arial" w:cs="Arial"/>
          <w:sz w:val="24"/>
          <w:szCs w:val="24"/>
          <w:lang w:val="es-US"/>
        </w:rPr>
        <w:t xml:space="preserve"> desde @ionic/angular/standalone, sin depender de </w:t>
      </w:r>
      <w:proofErr w:type="spellStart"/>
      <w:r w:rsidRPr="008D1329">
        <w:rPr>
          <w:rFonts w:ascii="Arial" w:hAnsi="Arial" w:cs="Arial"/>
          <w:sz w:val="24"/>
          <w:szCs w:val="24"/>
          <w:lang w:val="es-US"/>
        </w:rPr>
        <w:t>NgModule</w:t>
      </w:r>
      <w:proofErr w:type="spellEnd"/>
      <w:r w:rsidRPr="008D1329">
        <w:rPr>
          <w:rFonts w:ascii="Arial" w:hAnsi="Arial" w:cs="Arial"/>
          <w:sz w:val="24"/>
          <w:szCs w:val="24"/>
          <w:lang w:val="es-US"/>
        </w:rPr>
        <w:t>. Las animaciones se aplican mediante clases CSS directamente sobre estos componentes.</w:t>
      </w:r>
    </w:p>
    <w:p w14:paraId="2BBB0E21" w14:textId="77777777" w:rsidR="008D1329" w:rsidRPr="008D1329" w:rsidRDefault="008D1329" w:rsidP="008D1329">
      <w:pPr>
        <w:spacing w:line="360" w:lineRule="auto"/>
        <w:rPr>
          <w:rFonts w:ascii="Arial" w:hAnsi="Arial" w:cs="Arial"/>
          <w:sz w:val="24"/>
          <w:szCs w:val="24"/>
          <w:lang w:val="es-US"/>
        </w:rPr>
      </w:pPr>
      <w:r w:rsidRPr="008D1329">
        <w:rPr>
          <w:rFonts w:ascii="Arial" w:hAnsi="Arial" w:cs="Arial"/>
          <w:b/>
          <w:bCs/>
          <w:sz w:val="24"/>
          <w:szCs w:val="24"/>
          <w:lang w:val="es-US"/>
        </w:rPr>
        <w:t xml:space="preserve">Angular 20 con </w:t>
      </w:r>
      <w:proofErr w:type="spellStart"/>
      <w:r w:rsidRPr="008D1329">
        <w:rPr>
          <w:rFonts w:ascii="Arial" w:hAnsi="Arial" w:cs="Arial"/>
          <w:b/>
          <w:bCs/>
          <w:sz w:val="24"/>
          <w:szCs w:val="24"/>
          <w:lang w:val="es-US"/>
        </w:rPr>
        <w:t>Standalone</w:t>
      </w:r>
      <w:proofErr w:type="spellEnd"/>
      <w:r w:rsidRPr="008D1329">
        <w:rPr>
          <w:rFonts w:ascii="Arial" w:hAnsi="Arial" w:cs="Arial"/>
          <w:b/>
          <w:bCs/>
          <w:sz w:val="24"/>
          <w:szCs w:val="24"/>
          <w:lang w:val="es-US"/>
        </w:rPr>
        <w:t xml:space="preserve"> </w:t>
      </w:r>
      <w:proofErr w:type="spellStart"/>
      <w:r w:rsidRPr="008D1329">
        <w:rPr>
          <w:rFonts w:ascii="Arial" w:hAnsi="Arial" w:cs="Arial"/>
          <w:b/>
          <w:bCs/>
          <w:sz w:val="24"/>
          <w:szCs w:val="24"/>
          <w:lang w:val="es-US"/>
        </w:rPr>
        <w:t>Components</w:t>
      </w:r>
      <w:proofErr w:type="spellEnd"/>
      <w:r w:rsidRPr="008D1329">
        <w:rPr>
          <w:rFonts w:ascii="Arial" w:hAnsi="Arial" w:cs="Arial"/>
          <w:b/>
          <w:bCs/>
          <w:sz w:val="24"/>
          <w:szCs w:val="24"/>
          <w:lang w:val="es-US"/>
        </w:rPr>
        <w:t>:</w:t>
      </w:r>
      <w:r w:rsidRPr="008D1329">
        <w:rPr>
          <w:rFonts w:ascii="Arial" w:hAnsi="Arial" w:cs="Arial"/>
          <w:sz w:val="24"/>
          <w:szCs w:val="24"/>
          <w:lang w:val="es-US"/>
        </w:rPr>
        <w:t> Las tres páginas (</w:t>
      </w:r>
      <w:proofErr w:type="spellStart"/>
      <w:r w:rsidRPr="008D1329">
        <w:rPr>
          <w:rFonts w:ascii="Arial" w:hAnsi="Arial" w:cs="Arial"/>
          <w:sz w:val="24"/>
          <w:szCs w:val="24"/>
          <w:lang w:val="es-US"/>
        </w:rPr>
        <w:t>HomePage</w:t>
      </w:r>
      <w:proofErr w:type="spellEnd"/>
      <w:r w:rsidRPr="008D1329">
        <w:rPr>
          <w:rFonts w:ascii="Arial" w:hAnsi="Arial" w:cs="Arial"/>
          <w:sz w:val="24"/>
          <w:szCs w:val="24"/>
          <w:lang w:val="es-US"/>
        </w:rPr>
        <w:t>, </w:t>
      </w:r>
      <w:proofErr w:type="spellStart"/>
      <w:r w:rsidRPr="008D1329">
        <w:rPr>
          <w:rFonts w:ascii="Arial" w:hAnsi="Arial" w:cs="Arial"/>
          <w:sz w:val="24"/>
          <w:szCs w:val="24"/>
          <w:lang w:val="es-US"/>
        </w:rPr>
        <w:t>PersonalPage</w:t>
      </w:r>
      <w:proofErr w:type="spellEnd"/>
      <w:r w:rsidRPr="008D1329">
        <w:rPr>
          <w:rFonts w:ascii="Arial" w:hAnsi="Arial" w:cs="Arial"/>
          <w:sz w:val="24"/>
          <w:szCs w:val="24"/>
          <w:lang w:val="es-US"/>
        </w:rPr>
        <w:t>, </w:t>
      </w:r>
      <w:proofErr w:type="spellStart"/>
      <w:r w:rsidRPr="008D1329">
        <w:rPr>
          <w:rFonts w:ascii="Arial" w:hAnsi="Arial" w:cs="Arial"/>
          <w:sz w:val="24"/>
          <w:szCs w:val="24"/>
          <w:lang w:val="es-US"/>
        </w:rPr>
        <w:t>ContactPage</w:t>
      </w:r>
      <w:proofErr w:type="spellEnd"/>
      <w:r w:rsidRPr="008D1329">
        <w:rPr>
          <w:rFonts w:ascii="Arial" w:hAnsi="Arial" w:cs="Arial"/>
          <w:sz w:val="24"/>
          <w:szCs w:val="24"/>
          <w:lang w:val="es-US"/>
        </w:rPr>
        <w:t>) son independientes con </w:t>
      </w:r>
      <w:proofErr w:type="spellStart"/>
      <w:r w:rsidRPr="008D1329">
        <w:rPr>
          <w:rFonts w:ascii="Arial" w:hAnsi="Arial" w:cs="Arial"/>
          <w:sz w:val="24"/>
          <w:szCs w:val="24"/>
          <w:lang w:val="es-US"/>
        </w:rPr>
        <w:t>ChangeDetectionStrategy.OnPush</w:t>
      </w:r>
      <w:proofErr w:type="spellEnd"/>
      <w:r w:rsidRPr="008D1329">
        <w:rPr>
          <w:rFonts w:ascii="Arial" w:hAnsi="Arial" w:cs="Arial"/>
          <w:sz w:val="24"/>
          <w:szCs w:val="24"/>
          <w:lang w:val="es-US"/>
        </w:rPr>
        <w:t>. Para el formulario de contacto, se añadió seguimiento de foco mediante los métodos </w:t>
      </w:r>
      <w:proofErr w:type="spellStart"/>
      <w:proofErr w:type="gramStart"/>
      <w:r w:rsidRPr="008D1329">
        <w:rPr>
          <w:rFonts w:ascii="Arial" w:hAnsi="Arial" w:cs="Arial"/>
          <w:sz w:val="24"/>
          <w:szCs w:val="24"/>
          <w:lang w:val="es-US"/>
        </w:rPr>
        <w:t>onFocus</w:t>
      </w:r>
      <w:proofErr w:type="spellEnd"/>
      <w:r w:rsidRPr="008D1329">
        <w:rPr>
          <w:rFonts w:ascii="Arial" w:hAnsi="Arial" w:cs="Arial"/>
          <w:sz w:val="24"/>
          <w:szCs w:val="24"/>
          <w:lang w:val="es-US"/>
        </w:rPr>
        <w:t>(</w:t>
      </w:r>
      <w:proofErr w:type="gramEnd"/>
      <w:r w:rsidRPr="008D1329">
        <w:rPr>
          <w:rFonts w:ascii="Arial" w:hAnsi="Arial" w:cs="Arial"/>
          <w:sz w:val="24"/>
          <w:szCs w:val="24"/>
          <w:lang w:val="es-US"/>
        </w:rPr>
        <w:t>) y </w:t>
      </w:r>
      <w:proofErr w:type="spellStart"/>
      <w:proofErr w:type="gramStart"/>
      <w:r w:rsidRPr="008D1329">
        <w:rPr>
          <w:rFonts w:ascii="Arial" w:hAnsi="Arial" w:cs="Arial"/>
          <w:sz w:val="24"/>
          <w:szCs w:val="24"/>
          <w:lang w:val="es-US"/>
        </w:rPr>
        <w:t>onBlur</w:t>
      </w:r>
      <w:proofErr w:type="spellEnd"/>
      <w:r w:rsidRPr="008D1329">
        <w:rPr>
          <w:rFonts w:ascii="Arial" w:hAnsi="Arial" w:cs="Arial"/>
          <w:sz w:val="24"/>
          <w:szCs w:val="24"/>
          <w:lang w:val="es-US"/>
        </w:rPr>
        <w:t>(</w:t>
      </w:r>
      <w:proofErr w:type="gramEnd"/>
      <w:r w:rsidRPr="008D1329">
        <w:rPr>
          <w:rFonts w:ascii="Arial" w:hAnsi="Arial" w:cs="Arial"/>
          <w:sz w:val="24"/>
          <w:szCs w:val="24"/>
          <w:lang w:val="es-US"/>
        </w:rPr>
        <w:t>) que actualizan la propiedad </w:t>
      </w:r>
      <w:proofErr w:type="spellStart"/>
      <w:r w:rsidRPr="008D1329">
        <w:rPr>
          <w:rFonts w:ascii="Arial" w:hAnsi="Arial" w:cs="Arial"/>
          <w:sz w:val="24"/>
          <w:szCs w:val="24"/>
          <w:lang w:val="es-US"/>
        </w:rPr>
        <w:t>focusedField</w:t>
      </w:r>
      <w:proofErr w:type="spellEnd"/>
      <w:r w:rsidRPr="008D1329">
        <w:rPr>
          <w:rFonts w:ascii="Arial" w:hAnsi="Arial" w:cs="Arial"/>
          <w:sz w:val="24"/>
          <w:szCs w:val="24"/>
          <w:lang w:val="es-US"/>
        </w:rPr>
        <w:t> y activan los estilos de realce visual.</w:t>
      </w:r>
    </w:p>
    <w:p w14:paraId="4219E4D3" w14:textId="77777777" w:rsidR="008D1329" w:rsidRPr="008D1329" w:rsidRDefault="008D1329" w:rsidP="008D1329">
      <w:pPr>
        <w:spacing w:line="360" w:lineRule="auto"/>
        <w:rPr>
          <w:rFonts w:ascii="Arial" w:hAnsi="Arial" w:cs="Arial"/>
          <w:sz w:val="24"/>
          <w:szCs w:val="24"/>
          <w:lang w:val="es-US"/>
        </w:rPr>
      </w:pPr>
      <w:proofErr w:type="spellStart"/>
      <w:r w:rsidRPr="008D1329">
        <w:rPr>
          <w:rFonts w:ascii="Arial" w:hAnsi="Arial" w:cs="Arial"/>
          <w:b/>
          <w:bCs/>
          <w:sz w:val="24"/>
          <w:szCs w:val="24"/>
          <w:lang w:val="es-US"/>
        </w:rPr>
        <w:t>Ionicons</w:t>
      </w:r>
      <w:proofErr w:type="spellEnd"/>
      <w:r w:rsidRPr="008D1329">
        <w:rPr>
          <w:rFonts w:ascii="Arial" w:hAnsi="Arial" w:cs="Arial"/>
          <w:b/>
          <w:bCs/>
          <w:sz w:val="24"/>
          <w:szCs w:val="24"/>
          <w:lang w:val="es-US"/>
        </w:rPr>
        <w:t>:</w:t>
      </w:r>
      <w:r w:rsidRPr="008D1329">
        <w:rPr>
          <w:rFonts w:ascii="Arial" w:hAnsi="Arial" w:cs="Arial"/>
          <w:sz w:val="24"/>
          <w:szCs w:val="24"/>
          <w:lang w:val="es-US"/>
        </w:rPr>
        <w:t> Se incorporó el icono </w:t>
      </w:r>
      <w:proofErr w:type="spellStart"/>
      <w:r w:rsidRPr="008D1329">
        <w:rPr>
          <w:rFonts w:ascii="Arial" w:hAnsi="Arial" w:cs="Arial"/>
          <w:sz w:val="24"/>
          <w:szCs w:val="24"/>
          <w:lang w:val="es-US"/>
        </w:rPr>
        <w:t>send</w:t>
      </w:r>
      <w:proofErr w:type="spellEnd"/>
      <w:r w:rsidRPr="008D1329">
        <w:rPr>
          <w:rFonts w:ascii="Arial" w:hAnsi="Arial" w:cs="Arial"/>
          <w:sz w:val="24"/>
          <w:szCs w:val="24"/>
          <w:lang w:val="es-US"/>
        </w:rPr>
        <w:t> para el botón de envío del formulario, reemplazando el anterior </w:t>
      </w:r>
      <w:proofErr w:type="spellStart"/>
      <w:r w:rsidRPr="008D1329">
        <w:rPr>
          <w:rFonts w:ascii="Arial" w:hAnsi="Arial" w:cs="Arial"/>
          <w:sz w:val="24"/>
          <w:szCs w:val="24"/>
          <w:lang w:val="es-US"/>
        </w:rPr>
        <w:t>chatbubble-ellipses</w:t>
      </w:r>
      <w:proofErr w:type="spellEnd"/>
      <w:r w:rsidRPr="008D1329">
        <w:rPr>
          <w:rFonts w:ascii="Arial" w:hAnsi="Arial" w:cs="Arial"/>
          <w:sz w:val="24"/>
          <w:szCs w:val="24"/>
          <w:lang w:val="es-US"/>
        </w:rPr>
        <w:t> que se usaba de forma genérica.</w:t>
      </w:r>
    </w:p>
    <w:p w14:paraId="766C4E83" w14:textId="77777777" w:rsidR="008D1329" w:rsidRPr="008D1329" w:rsidRDefault="008D1329" w:rsidP="008D1329">
      <w:pPr>
        <w:spacing w:line="360" w:lineRule="auto"/>
        <w:rPr>
          <w:rFonts w:ascii="Arial" w:hAnsi="Arial" w:cs="Arial"/>
          <w:sz w:val="24"/>
          <w:szCs w:val="24"/>
          <w:lang w:val="es-US"/>
        </w:rPr>
      </w:pPr>
      <w:r w:rsidRPr="008D1329">
        <w:rPr>
          <w:rFonts w:ascii="Arial" w:hAnsi="Arial" w:cs="Arial"/>
          <w:b/>
          <w:bCs/>
          <w:sz w:val="24"/>
          <w:szCs w:val="24"/>
          <w:lang w:val="es-US"/>
        </w:rPr>
        <w:t>CSS Moderno:</w:t>
      </w:r>
      <w:r w:rsidRPr="008D1329">
        <w:rPr>
          <w:rFonts w:ascii="Arial" w:hAnsi="Arial" w:cs="Arial"/>
          <w:sz w:val="24"/>
          <w:szCs w:val="24"/>
          <w:lang w:val="es-US"/>
        </w:rPr>
        <w:t> Todas las animaciones se implementaron con @keyframes y </w:t>
      </w:r>
      <w:proofErr w:type="spellStart"/>
      <w:r w:rsidRPr="008D1329">
        <w:rPr>
          <w:rFonts w:ascii="Arial" w:hAnsi="Arial" w:cs="Arial"/>
          <w:sz w:val="24"/>
          <w:szCs w:val="24"/>
          <w:lang w:val="es-US"/>
        </w:rPr>
        <w:t>transition</w:t>
      </w:r>
      <w:proofErr w:type="spellEnd"/>
      <w:r w:rsidRPr="008D1329">
        <w:rPr>
          <w:rFonts w:ascii="Arial" w:hAnsi="Arial" w:cs="Arial"/>
          <w:sz w:val="24"/>
          <w:szCs w:val="24"/>
          <w:lang w:val="es-US"/>
        </w:rPr>
        <w:t>. Se utilizaron exclusivamente las propiedades </w:t>
      </w:r>
      <w:proofErr w:type="spellStart"/>
      <w:r w:rsidRPr="008D1329">
        <w:rPr>
          <w:rFonts w:ascii="Arial" w:hAnsi="Arial" w:cs="Arial"/>
          <w:sz w:val="24"/>
          <w:szCs w:val="24"/>
          <w:lang w:val="es-US"/>
        </w:rPr>
        <w:t>transform</w:t>
      </w:r>
      <w:proofErr w:type="spellEnd"/>
      <w:r w:rsidRPr="008D1329">
        <w:rPr>
          <w:rFonts w:ascii="Arial" w:hAnsi="Arial" w:cs="Arial"/>
          <w:sz w:val="24"/>
          <w:szCs w:val="24"/>
          <w:lang w:val="es-US"/>
        </w:rPr>
        <w:t>, </w:t>
      </w:r>
      <w:proofErr w:type="spellStart"/>
      <w:r w:rsidRPr="008D1329">
        <w:rPr>
          <w:rFonts w:ascii="Arial" w:hAnsi="Arial" w:cs="Arial"/>
          <w:sz w:val="24"/>
          <w:szCs w:val="24"/>
          <w:lang w:val="es-US"/>
        </w:rPr>
        <w:t>opacity</w:t>
      </w:r>
      <w:proofErr w:type="spellEnd"/>
      <w:r w:rsidRPr="008D1329">
        <w:rPr>
          <w:rFonts w:ascii="Arial" w:hAnsi="Arial" w:cs="Arial"/>
          <w:sz w:val="24"/>
          <w:szCs w:val="24"/>
          <w:lang w:val="es-US"/>
        </w:rPr>
        <w:t> y box-</w:t>
      </w:r>
      <w:proofErr w:type="spellStart"/>
      <w:r w:rsidRPr="008D1329">
        <w:rPr>
          <w:rFonts w:ascii="Arial" w:hAnsi="Arial" w:cs="Arial"/>
          <w:sz w:val="24"/>
          <w:szCs w:val="24"/>
          <w:lang w:val="es-US"/>
        </w:rPr>
        <w:t>shadow</w:t>
      </w:r>
      <w:proofErr w:type="spellEnd"/>
      <w:r w:rsidRPr="008D1329">
        <w:rPr>
          <w:rFonts w:ascii="Arial" w:hAnsi="Arial" w:cs="Arial"/>
          <w:sz w:val="24"/>
          <w:szCs w:val="24"/>
          <w:lang w:val="es-US"/>
        </w:rPr>
        <w:t> para garantizar que el navegador las acelere por hardware sin provocar recálculos de diseño. Las clases de animación se organizaron en dos niveles: globales en </w:t>
      </w:r>
      <w:proofErr w:type="spellStart"/>
      <w:proofErr w:type="gramStart"/>
      <w:r w:rsidRPr="008D1329">
        <w:rPr>
          <w:rFonts w:ascii="Arial" w:hAnsi="Arial" w:cs="Arial"/>
          <w:sz w:val="24"/>
          <w:szCs w:val="24"/>
          <w:lang w:val="es-US"/>
        </w:rPr>
        <w:t>global.scss</w:t>
      </w:r>
      <w:proofErr w:type="spellEnd"/>
      <w:proofErr w:type="gramEnd"/>
      <w:r w:rsidRPr="008D1329">
        <w:rPr>
          <w:rFonts w:ascii="Arial" w:hAnsi="Arial" w:cs="Arial"/>
          <w:sz w:val="24"/>
          <w:szCs w:val="24"/>
          <w:lang w:val="es-US"/>
        </w:rPr>
        <w:t> y específicas en cada página.</w:t>
      </w:r>
    </w:p>
    <w:p w14:paraId="4AA4B96F" w14:textId="77777777" w:rsidR="00950D4F" w:rsidRPr="008D1329" w:rsidRDefault="00950D4F" w:rsidP="008D1329">
      <w:pPr>
        <w:spacing w:line="360" w:lineRule="auto"/>
        <w:rPr>
          <w:rFonts w:ascii="Arial" w:hAnsi="Arial" w:cs="Arial"/>
          <w:bCs/>
          <w:sz w:val="24"/>
          <w:szCs w:val="24"/>
          <w:lang w:val="es-US"/>
        </w:rPr>
      </w:pPr>
      <w:r w:rsidRPr="008D1329">
        <w:rPr>
          <w:rFonts w:ascii="Arial" w:hAnsi="Arial" w:cs="Arial"/>
          <w:b/>
          <w:sz w:val="24"/>
          <w:szCs w:val="24"/>
          <w:lang w:val="es-US"/>
        </w:rPr>
        <w:br w:type="page"/>
      </w:r>
    </w:p>
    <w:p w14:paraId="0B7E08BE" w14:textId="77777777" w:rsidR="008D1329" w:rsidRPr="008D1329" w:rsidRDefault="008D1329" w:rsidP="008D1329">
      <w:pPr>
        <w:spacing w:line="360" w:lineRule="auto"/>
        <w:rPr>
          <w:rFonts w:ascii="Arial" w:hAnsi="Arial" w:cs="Arial"/>
          <w:sz w:val="24"/>
          <w:szCs w:val="24"/>
          <w:lang w:val="es-US"/>
        </w:rPr>
      </w:pPr>
      <w:r w:rsidRPr="008D1329">
        <w:rPr>
          <w:rFonts w:ascii="Arial" w:hAnsi="Arial" w:cs="Arial"/>
          <w:sz w:val="24"/>
          <w:szCs w:val="24"/>
          <w:lang w:val="es-US"/>
        </w:rPr>
        <w:lastRenderedPageBreak/>
        <w:t>Desafíos y Decisiones Técnicas</w:t>
      </w:r>
    </w:p>
    <w:p w14:paraId="7D220AFB" w14:textId="77777777" w:rsidR="008D1329" w:rsidRPr="008D1329" w:rsidRDefault="008D1329" w:rsidP="008D1329">
      <w:pPr>
        <w:spacing w:line="360" w:lineRule="auto"/>
        <w:rPr>
          <w:rFonts w:ascii="Arial" w:hAnsi="Arial" w:cs="Arial"/>
          <w:sz w:val="24"/>
          <w:szCs w:val="24"/>
          <w:lang w:val="es-US"/>
        </w:rPr>
      </w:pPr>
      <w:r w:rsidRPr="008D1329">
        <w:rPr>
          <w:rFonts w:ascii="Arial" w:hAnsi="Arial" w:cs="Arial"/>
          <w:sz w:val="24"/>
          <w:szCs w:val="24"/>
          <w:lang w:val="es-US"/>
        </w:rPr>
        <w:t>1. Rotación de Iconos en Botones al Pasar el Cursor</w:t>
      </w:r>
    </w:p>
    <w:p w14:paraId="1E0C3499" w14:textId="77777777" w:rsidR="008D1329" w:rsidRPr="008D1329" w:rsidRDefault="008D1329" w:rsidP="008D1329">
      <w:pPr>
        <w:spacing w:line="360" w:lineRule="auto"/>
        <w:rPr>
          <w:rFonts w:ascii="Arial" w:hAnsi="Arial" w:cs="Arial"/>
          <w:sz w:val="24"/>
          <w:szCs w:val="24"/>
          <w:lang w:val="es-US"/>
        </w:rPr>
      </w:pPr>
      <w:r w:rsidRPr="008D1329">
        <w:rPr>
          <w:rFonts w:ascii="Arial" w:hAnsi="Arial" w:cs="Arial"/>
          <w:sz w:val="24"/>
          <w:szCs w:val="24"/>
          <w:lang w:val="es-US"/>
        </w:rPr>
        <w:t xml:space="preserve">El primer desafío fue crear una animación que se aplicara a todos los botones de la aplicación sin tener que modificar cada uno individualmente. Quería </w:t>
      </w:r>
      <w:proofErr w:type="gramStart"/>
      <w:r w:rsidRPr="008D1329">
        <w:rPr>
          <w:rFonts w:ascii="Arial" w:hAnsi="Arial" w:cs="Arial"/>
          <w:sz w:val="24"/>
          <w:szCs w:val="24"/>
          <w:lang w:val="es-US"/>
        </w:rPr>
        <w:t>que</w:t>
      </w:r>
      <w:proofErr w:type="gramEnd"/>
      <w:r w:rsidRPr="008D1329">
        <w:rPr>
          <w:rFonts w:ascii="Arial" w:hAnsi="Arial" w:cs="Arial"/>
          <w:sz w:val="24"/>
          <w:szCs w:val="24"/>
          <w:lang w:val="es-US"/>
        </w:rPr>
        <w:t xml:space="preserve"> al pasar el cursor sobre cualquier botón, el icono dentro de él girara 360 grados de forma suave, como una señal de que el elemento está vivo y responde a la interacción.</w:t>
      </w:r>
    </w:p>
    <w:p w14:paraId="554A9D55" w14:textId="77777777" w:rsidR="008D1329" w:rsidRPr="008D1329" w:rsidRDefault="008D1329" w:rsidP="008D1329">
      <w:pPr>
        <w:spacing w:line="360" w:lineRule="auto"/>
        <w:rPr>
          <w:rFonts w:ascii="Arial" w:hAnsi="Arial" w:cs="Arial"/>
          <w:sz w:val="24"/>
          <w:szCs w:val="24"/>
          <w:lang w:val="es-US"/>
        </w:rPr>
      </w:pPr>
      <w:r w:rsidRPr="008D1329">
        <w:rPr>
          <w:rFonts w:ascii="Arial" w:hAnsi="Arial" w:cs="Arial"/>
          <w:sz w:val="24"/>
          <w:szCs w:val="24"/>
          <w:lang w:val="es-US"/>
        </w:rPr>
        <w:t xml:space="preserve">La solución fue definir la </w:t>
      </w:r>
      <w:proofErr w:type="gramStart"/>
      <w:r w:rsidRPr="008D1329">
        <w:rPr>
          <w:rFonts w:ascii="Arial" w:hAnsi="Arial" w:cs="Arial"/>
          <w:sz w:val="24"/>
          <w:szCs w:val="24"/>
          <w:lang w:val="es-US"/>
        </w:rPr>
        <w:t>clase .</w:t>
      </w:r>
      <w:proofErr w:type="spellStart"/>
      <w:r w:rsidRPr="008D1329">
        <w:rPr>
          <w:rFonts w:ascii="Arial" w:hAnsi="Arial" w:cs="Arial"/>
          <w:sz w:val="24"/>
          <w:szCs w:val="24"/>
          <w:lang w:val="es-US"/>
        </w:rPr>
        <w:t>btn</w:t>
      </w:r>
      <w:proofErr w:type="spellEnd"/>
      <w:proofErr w:type="gramEnd"/>
      <w:r w:rsidRPr="008D1329">
        <w:rPr>
          <w:rFonts w:ascii="Arial" w:hAnsi="Arial" w:cs="Arial"/>
          <w:sz w:val="24"/>
          <w:szCs w:val="24"/>
          <w:lang w:val="es-US"/>
        </w:rPr>
        <w:t>-</w:t>
      </w:r>
      <w:proofErr w:type="spellStart"/>
      <w:r w:rsidRPr="008D1329">
        <w:rPr>
          <w:rFonts w:ascii="Arial" w:hAnsi="Arial" w:cs="Arial"/>
          <w:sz w:val="24"/>
          <w:szCs w:val="24"/>
          <w:lang w:val="es-US"/>
        </w:rPr>
        <w:t>hover</w:t>
      </w:r>
      <w:proofErr w:type="spellEnd"/>
      <w:r w:rsidRPr="008D1329">
        <w:rPr>
          <w:rFonts w:ascii="Arial" w:hAnsi="Arial" w:cs="Arial"/>
          <w:sz w:val="24"/>
          <w:szCs w:val="24"/>
          <w:lang w:val="es-US"/>
        </w:rPr>
        <w:t xml:space="preserve">-spin en </w:t>
      </w:r>
      <w:proofErr w:type="spellStart"/>
      <w:proofErr w:type="gramStart"/>
      <w:r w:rsidRPr="008D1329">
        <w:rPr>
          <w:rFonts w:ascii="Arial" w:hAnsi="Arial" w:cs="Arial"/>
          <w:sz w:val="24"/>
          <w:szCs w:val="24"/>
          <w:lang w:val="es-US"/>
        </w:rPr>
        <w:t>global.scss</w:t>
      </w:r>
      <w:proofErr w:type="spellEnd"/>
      <w:proofErr w:type="gramEnd"/>
      <w:r w:rsidRPr="008D1329">
        <w:rPr>
          <w:rFonts w:ascii="Arial" w:hAnsi="Arial" w:cs="Arial"/>
          <w:sz w:val="24"/>
          <w:szCs w:val="24"/>
          <w:lang w:val="es-US"/>
        </w:rPr>
        <w:t xml:space="preserve"> con la </w:t>
      </w:r>
      <w:proofErr w:type="gramStart"/>
      <w:r w:rsidRPr="008D1329">
        <w:rPr>
          <w:rFonts w:ascii="Arial" w:hAnsi="Arial" w:cs="Arial"/>
          <w:sz w:val="24"/>
          <w:szCs w:val="24"/>
          <w:lang w:val="es-US"/>
        </w:rPr>
        <w:t>regla :</w:t>
      </w:r>
      <w:proofErr w:type="spellStart"/>
      <w:r w:rsidRPr="008D1329">
        <w:rPr>
          <w:rFonts w:ascii="Arial" w:hAnsi="Arial" w:cs="Arial"/>
          <w:sz w:val="24"/>
          <w:szCs w:val="24"/>
          <w:lang w:val="es-US"/>
        </w:rPr>
        <w:t>hover</w:t>
      </w:r>
      <w:proofErr w:type="spellEnd"/>
      <w:proofErr w:type="gramEnd"/>
      <w:r w:rsidRPr="008D1329">
        <w:rPr>
          <w:rFonts w:ascii="Arial" w:hAnsi="Arial" w:cs="Arial"/>
          <w:sz w:val="24"/>
          <w:szCs w:val="24"/>
          <w:lang w:val="es-US"/>
        </w:rPr>
        <w:t xml:space="preserve"> ion-</w:t>
      </w:r>
      <w:proofErr w:type="spellStart"/>
      <w:r w:rsidRPr="008D1329">
        <w:rPr>
          <w:rFonts w:ascii="Arial" w:hAnsi="Arial" w:cs="Arial"/>
          <w:sz w:val="24"/>
          <w:szCs w:val="24"/>
          <w:lang w:val="es-US"/>
        </w:rPr>
        <w:t>icon</w:t>
      </w:r>
      <w:proofErr w:type="spellEnd"/>
      <w:r w:rsidRPr="008D1329">
        <w:rPr>
          <w:rFonts w:ascii="Arial" w:hAnsi="Arial" w:cs="Arial"/>
          <w:sz w:val="24"/>
          <w:szCs w:val="24"/>
          <w:lang w:val="es-US"/>
        </w:rPr>
        <w:t xml:space="preserve"> </w:t>
      </w:r>
      <w:proofErr w:type="gramStart"/>
      <w:r w:rsidRPr="008D1329">
        <w:rPr>
          <w:rFonts w:ascii="Arial" w:hAnsi="Arial" w:cs="Arial"/>
          <w:sz w:val="24"/>
          <w:szCs w:val="24"/>
          <w:lang w:val="es-US"/>
        </w:rPr>
        <w:t xml:space="preserve">{ </w:t>
      </w:r>
      <w:proofErr w:type="spellStart"/>
      <w:r w:rsidRPr="008D1329">
        <w:rPr>
          <w:rFonts w:ascii="Arial" w:hAnsi="Arial" w:cs="Arial"/>
          <w:sz w:val="24"/>
          <w:szCs w:val="24"/>
          <w:lang w:val="es-US"/>
        </w:rPr>
        <w:t>animation</w:t>
      </w:r>
      <w:proofErr w:type="spellEnd"/>
      <w:proofErr w:type="gramEnd"/>
      <w:r w:rsidRPr="008D1329">
        <w:rPr>
          <w:rFonts w:ascii="Arial" w:hAnsi="Arial" w:cs="Arial"/>
          <w:sz w:val="24"/>
          <w:szCs w:val="24"/>
          <w:lang w:val="es-US"/>
        </w:rPr>
        <w:t xml:space="preserve">: spin 0.5s </w:t>
      </w:r>
      <w:proofErr w:type="spellStart"/>
      <w:r w:rsidRPr="008D1329">
        <w:rPr>
          <w:rFonts w:ascii="Arial" w:hAnsi="Arial" w:cs="Arial"/>
          <w:sz w:val="24"/>
          <w:szCs w:val="24"/>
          <w:lang w:val="es-US"/>
        </w:rPr>
        <w:t>ease</w:t>
      </w:r>
      <w:proofErr w:type="spellEnd"/>
      <w:r w:rsidRPr="008D1329">
        <w:rPr>
          <w:rFonts w:ascii="Arial" w:hAnsi="Arial" w:cs="Arial"/>
          <w:sz w:val="24"/>
          <w:szCs w:val="24"/>
          <w:lang w:val="es-US"/>
        </w:rPr>
        <w:t>-</w:t>
      </w:r>
      <w:proofErr w:type="spellStart"/>
      <w:r w:rsidRPr="008D1329">
        <w:rPr>
          <w:rFonts w:ascii="Arial" w:hAnsi="Arial" w:cs="Arial"/>
          <w:sz w:val="24"/>
          <w:szCs w:val="24"/>
          <w:lang w:val="es-US"/>
        </w:rPr>
        <w:t>in-out</w:t>
      </w:r>
      <w:proofErr w:type="spellEnd"/>
      <w:proofErr w:type="gramStart"/>
      <w:r w:rsidRPr="008D1329">
        <w:rPr>
          <w:rFonts w:ascii="Arial" w:hAnsi="Arial" w:cs="Arial"/>
          <w:sz w:val="24"/>
          <w:szCs w:val="24"/>
          <w:lang w:val="es-US"/>
        </w:rPr>
        <w:t>; }</w:t>
      </w:r>
      <w:proofErr w:type="gramEnd"/>
      <w:r w:rsidRPr="008D1329">
        <w:rPr>
          <w:rFonts w:ascii="Arial" w:hAnsi="Arial" w:cs="Arial"/>
          <w:sz w:val="24"/>
          <w:szCs w:val="24"/>
          <w:lang w:val="es-US"/>
        </w:rPr>
        <w:t>, donde spin es una animación @keyframes que va de 0 a 360 grados. De esta forma, cualquier botón que lleve esa clase hereda el comportamiento automáticamente. La apliqué en el botón de navegación de la página de inicio, en el botón de envío del formulario de contacto y en el botón de reinicio de la pantalla de éxito. La decisión de usar una clase en lugar de aplicar la animación a todos los ion-</w:t>
      </w:r>
      <w:proofErr w:type="spellStart"/>
      <w:r w:rsidRPr="008D1329">
        <w:rPr>
          <w:rFonts w:ascii="Arial" w:hAnsi="Arial" w:cs="Arial"/>
          <w:sz w:val="24"/>
          <w:szCs w:val="24"/>
          <w:lang w:val="es-US"/>
        </w:rPr>
        <w:t>button</w:t>
      </w:r>
      <w:proofErr w:type="spellEnd"/>
      <w:r w:rsidRPr="008D1329">
        <w:rPr>
          <w:rFonts w:ascii="Arial" w:hAnsi="Arial" w:cs="Arial"/>
          <w:sz w:val="24"/>
          <w:szCs w:val="24"/>
          <w:lang w:val="es-US"/>
        </w:rPr>
        <w:t xml:space="preserve"> globalmente fue intencionada: así puedo excluir botones donde el giro no tendría sentido, como los botones de icono solo o los del menú lateral.</w:t>
      </w:r>
    </w:p>
    <w:p w14:paraId="2A82B839" w14:textId="77777777" w:rsidR="008D1329" w:rsidRPr="008D1329" w:rsidRDefault="008D1329" w:rsidP="008D1329">
      <w:pPr>
        <w:spacing w:line="360" w:lineRule="auto"/>
        <w:rPr>
          <w:rFonts w:ascii="Arial" w:hAnsi="Arial" w:cs="Arial"/>
          <w:sz w:val="24"/>
          <w:szCs w:val="24"/>
          <w:lang w:val="es-US"/>
        </w:rPr>
      </w:pPr>
      <w:r w:rsidRPr="008D1329">
        <w:rPr>
          <w:rFonts w:ascii="Arial" w:hAnsi="Arial" w:cs="Arial"/>
          <w:sz w:val="24"/>
          <w:szCs w:val="24"/>
          <w:lang w:val="es-US"/>
        </w:rPr>
        <w:t xml:space="preserve">Dificultad encontrada: Conseguir que el giro se sintiera natural y no mareara al usuario. Opté por una duración de 0,5 segundos con </w:t>
      </w:r>
      <w:proofErr w:type="spellStart"/>
      <w:r w:rsidRPr="008D1329">
        <w:rPr>
          <w:rFonts w:ascii="Arial" w:hAnsi="Arial" w:cs="Arial"/>
          <w:sz w:val="24"/>
          <w:szCs w:val="24"/>
          <w:lang w:val="es-US"/>
        </w:rPr>
        <w:t>ease</w:t>
      </w:r>
      <w:proofErr w:type="spellEnd"/>
      <w:r w:rsidRPr="008D1329">
        <w:rPr>
          <w:rFonts w:ascii="Arial" w:hAnsi="Arial" w:cs="Arial"/>
          <w:sz w:val="24"/>
          <w:szCs w:val="24"/>
          <w:lang w:val="es-US"/>
        </w:rPr>
        <w:t>-</w:t>
      </w:r>
      <w:proofErr w:type="spellStart"/>
      <w:r w:rsidRPr="008D1329">
        <w:rPr>
          <w:rFonts w:ascii="Arial" w:hAnsi="Arial" w:cs="Arial"/>
          <w:sz w:val="24"/>
          <w:szCs w:val="24"/>
          <w:lang w:val="es-US"/>
        </w:rPr>
        <w:t>in-out</w:t>
      </w:r>
      <w:proofErr w:type="spellEnd"/>
      <w:r w:rsidRPr="008D1329">
        <w:rPr>
          <w:rFonts w:ascii="Arial" w:hAnsi="Arial" w:cs="Arial"/>
          <w:sz w:val="24"/>
          <w:szCs w:val="24"/>
          <w:lang w:val="es-US"/>
        </w:rPr>
        <w:t xml:space="preserve"> y una sola repetición por cada entrada del cursor, en lugar de un giro continuo que podría resultar molesto.</w:t>
      </w:r>
    </w:p>
    <w:p w14:paraId="73E21D39" w14:textId="77777777" w:rsidR="008D1329" w:rsidRPr="008D1329" w:rsidRDefault="008D1329" w:rsidP="008D1329">
      <w:pPr>
        <w:spacing w:line="360" w:lineRule="auto"/>
        <w:rPr>
          <w:rFonts w:ascii="Arial" w:hAnsi="Arial" w:cs="Arial"/>
          <w:sz w:val="24"/>
          <w:szCs w:val="24"/>
          <w:lang w:val="es-US"/>
        </w:rPr>
      </w:pPr>
      <w:r w:rsidRPr="008D1329">
        <w:rPr>
          <w:rFonts w:ascii="Arial" w:hAnsi="Arial" w:cs="Arial"/>
          <w:sz w:val="24"/>
          <w:szCs w:val="24"/>
          <w:lang w:val="es-US"/>
        </w:rPr>
        <w:t>2. Ampliación de Tarjetas y Elementos del Menú</w:t>
      </w:r>
    </w:p>
    <w:p w14:paraId="44880E97" w14:textId="77777777" w:rsidR="008D1329" w:rsidRPr="008D1329" w:rsidRDefault="008D1329" w:rsidP="008D1329">
      <w:pPr>
        <w:spacing w:line="360" w:lineRule="auto"/>
        <w:rPr>
          <w:rFonts w:ascii="Arial" w:hAnsi="Arial" w:cs="Arial"/>
          <w:sz w:val="24"/>
          <w:szCs w:val="24"/>
          <w:lang w:val="es-US"/>
        </w:rPr>
      </w:pPr>
      <w:r w:rsidRPr="008D1329">
        <w:rPr>
          <w:rFonts w:ascii="Arial" w:hAnsi="Arial" w:cs="Arial"/>
          <w:sz w:val="24"/>
          <w:szCs w:val="24"/>
          <w:lang w:val="es-US"/>
        </w:rPr>
        <w:t xml:space="preserve">Para las tarjetas —el componente visual más usado en la aplicación después de los botones— quería un efecto de "elevación" que sugiriera que se pueden tocar. Implementé la </w:t>
      </w:r>
      <w:proofErr w:type="gramStart"/>
      <w:r w:rsidRPr="008D1329">
        <w:rPr>
          <w:rFonts w:ascii="Arial" w:hAnsi="Arial" w:cs="Arial"/>
          <w:sz w:val="24"/>
          <w:szCs w:val="24"/>
          <w:lang w:val="es-US"/>
        </w:rPr>
        <w:t>clase .</w:t>
      </w:r>
      <w:proofErr w:type="spellStart"/>
      <w:r w:rsidRPr="008D1329">
        <w:rPr>
          <w:rFonts w:ascii="Arial" w:hAnsi="Arial" w:cs="Arial"/>
          <w:sz w:val="24"/>
          <w:szCs w:val="24"/>
          <w:lang w:val="es-US"/>
        </w:rPr>
        <w:t>card</w:t>
      </w:r>
      <w:proofErr w:type="gramEnd"/>
      <w:r w:rsidRPr="008D1329">
        <w:rPr>
          <w:rFonts w:ascii="Arial" w:hAnsi="Arial" w:cs="Arial"/>
          <w:sz w:val="24"/>
          <w:szCs w:val="24"/>
          <w:lang w:val="es-US"/>
        </w:rPr>
        <w:t>-hover-scale</w:t>
      </w:r>
      <w:proofErr w:type="spellEnd"/>
      <w:r w:rsidRPr="008D1329">
        <w:rPr>
          <w:rFonts w:ascii="Arial" w:hAnsi="Arial" w:cs="Arial"/>
          <w:sz w:val="24"/>
          <w:szCs w:val="24"/>
          <w:lang w:val="es-US"/>
        </w:rPr>
        <w:t xml:space="preserve"> con </w:t>
      </w:r>
      <w:proofErr w:type="spellStart"/>
      <w:r w:rsidRPr="008D1329">
        <w:rPr>
          <w:rFonts w:ascii="Arial" w:hAnsi="Arial" w:cs="Arial"/>
          <w:sz w:val="24"/>
          <w:szCs w:val="24"/>
          <w:lang w:val="es-US"/>
        </w:rPr>
        <w:t>transform</w:t>
      </w:r>
      <w:proofErr w:type="spellEnd"/>
      <w:r w:rsidRPr="008D1329">
        <w:rPr>
          <w:rFonts w:ascii="Arial" w:hAnsi="Arial" w:cs="Arial"/>
          <w:sz w:val="24"/>
          <w:szCs w:val="24"/>
          <w:lang w:val="es-US"/>
        </w:rPr>
        <w:t xml:space="preserve">: </w:t>
      </w:r>
      <w:proofErr w:type="spellStart"/>
      <w:proofErr w:type="gramStart"/>
      <w:r w:rsidRPr="008D1329">
        <w:rPr>
          <w:rFonts w:ascii="Arial" w:hAnsi="Arial" w:cs="Arial"/>
          <w:sz w:val="24"/>
          <w:szCs w:val="24"/>
          <w:lang w:val="es-US"/>
        </w:rPr>
        <w:t>scale</w:t>
      </w:r>
      <w:proofErr w:type="spellEnd"/>
      <w:r w:rsidRPr="008D1329">
        <w:rPr>
          <w:rFonts w:ascii="Arial" w:hAnsi="Arial" w:cs="Arial"/>
          <w:sz w:val="24"/>
          <w:szCs w:val="24"/>
          <w:lang w:val="es-US"/>
        </w:rPr>
        <w:t>(</w:t>
      </w:r>
      <w:proofErr w:type="gramEnd"/>
      <w:r w:rsidRPr="008D1329">
        <w:rPr>
          <w:rFonts w:ascii="Arial" w:hAnsi="Arial" w:cs="Arial"/>
          <w:sz w:val="24"/>
          <w:szCs w:val="24"/>
          <w:lang w:val="es-US"/>
        </w:rPr>
        <w:t>1.03) y un aumento en la sombra (box-</w:t>
      </w:r>
      <w:proofErr w:type="spellStart"/>
      <w:r w:rsidRPr="008D1329">
        <w:rPr>
          <w:rFonts w:ascii="Arial" w:hAnsi="Arial" w:cs="Arial"/>
          <w:sz w:val="24"/>
          <w:szCs w:val="24"/>
          <w:lang w:val="es-US"/>
        </w:rPr>
        <w:t>shadow</w:t>
      </w:r>
      <w:proofErr w:type="spellEnd"/>
      <w:r w:rsidRPr="008D1329">
        <w:rPr>
          <w:rFonts w:ascii="Arial" w:hAnsi="Arial" w:cs="Arial"/>
          <w:sz w:val="24"/>
          <w:szCs w:val="24"/>
          <w:lang w:val="es-US"/>
        </w:rPr>
        <w:t xml:space="preserve">) para reforzar la sensación de profundidad. La transición la definí con una duración de 0,25 segundos, lo suficientemente rápida para sentirse </w:t>
      </w:r>
      <w:proofErr w:type="gramStart"/>
      <w:r w:rsidRPr="008D1329">
        <w:rPr>
          <w:rFonts w:ascii="Arial" w:hAnsi="Arial" w:cs="Arial"/>
          <w:sz w:val="24"/>
          <w:szCs w:val="24"/>
          <w:lang w:val="es-US"/>
        </w:rPr>
        <w:t>inmediata</w:t>
      </w:r>
      <w:proofErr w:type="gramEnd"/>
      <w:r w:rsidRPr="008D1329">
        <w:rPr>
          <w:rFonts w:ascii="Arial" w:hAnsi="Arial" w:cs="Arial"/>
          <w:sz w:val="24"/>
          <w:szCs w:val="24"/>
          <w:lang w:val="es-US"/>
        </w:rPr>
        <w:t xml:space="preserve"> pero sin llegar a ser brusca.</w:t>
      </w:r>
    </w:p>
    <w:p w14:paraId="32A48C80" w14:textId="77777777" w:rsidR="008D1329" w:rsidRPr="008D1329" w:rsidRDefault="008D1329" w:rsidP="008D1329">
      <w:pPr>
        <w:spacing w:line="360" w:lineRule="auto"/>
        <w:rPr>
          <w:rFonts w:ascii="Arial" w:hAnsi="Arial" w:cs="Arial"/>
          <w:sz w:val="24"/>
          <w:szCs w:val="24"/>
          <w:lang w:val="es-US"/>
        </w:rPr>
      </w:pPr>
      <w:r w:rsidRPr="008D1329">
        <w:rPr>
          <w:rFonts w:ascii="Arial" w:hAnsi="Arial" w:cs="Arial"/>
          <w:sz w:val="24"/>
          <w:szCs w:val="24"/>
          <w:lang w:val="es-US"/>
        </w:rPr>
        <w:t xml:space="preserve">Extendí el mismo principio a los elementos del menú lateral con la </w:t>
      </w:r>
      <w:proofErr w:type="gramStart"/>
      <w:r w:rsidRPr="008D1329">
        <w:rPr>
          <w:rFonts w:ascii="Arial" w:hAnsi="Arial" w:cs="Arial"/>
          <w:sz w:val="24"/>
          <w:szCs w:val="24"/>
          <w:lang w:val="es-US"/>
        </w:rPr>
        <w:t>clase .</w:t>
      </w:r>
      <w:proofErr w:type="spellStart"/>
      <w:r w:rsidRPr="008D1329">
        <w:rPr>
          <w:rFonts w:ascii="Arial" w:hAnsi="Arial" w:cs="Arial"/>
          <w:sz w:val="24"/>
          <w:szCs w:val="24"/>
          <w:lang w:val="es-US"/>
        </w:rPr>
        <w:t>item</w:t>
      </w:r>
      <w:proofErr w:type="gramEnd"/>
      <w:r w:rsidRPr="008D1329">
        <w:rPr>
          <w:rFonts w:ascii="Arial" w:hAnsi="Arial" w:cs="Arial"/>
          <w:sz w:val="24"/>
          <w:szCs w:val="24"/>
          <w:lang w:val="es-US"/>
        </w:rPr>
        <w:t>-hover-scale</w:t>
      </w:r>
      <w:proofErr w:type="spellEnd"/>
      <w:r w:rsidRPr="008D1329">
        <w:rPr>
          <w:rFonts w:ascii="Arial" w:hAnsi="Arial" w:cs="Arial"/>
          <w:sz w:val="24"/>
          <w:szCs w:val="24"/>
          <w:lang w:val="es-US"/>
        </w:rPr>
        <w:t xml:space="preserve"> (escala de 1.02) y a los </w:t>
      </w:r>
      <w:proofErr w:type="spellStart"/>
      <w:r w:rsidRPr="008D1329">
        <w:rPr>
          <w:rFonts w:ascii="Arial" w:hAnsi="Arial" w:cs="Arial"/>
          <w:sz w:val="24"/>
          <w:szCs w:val="24"/>
          <w:lang w:val="es-US"/>
        </w:rPr>
        <w:t>items</w:t>
      </w:r>
      <w:proofErr w:type="spellEnd"/>
      <w:r w:rsidRPr="008D1329">
        <w:rPr>
          <w:rFonts w:ascii="Arial" w:hAnsi="Arial" w:cs="Arial"/>
          <w:sz w:val="24"/>
          <w:szCs w:val="24"/>
          <w:lang w:val="es-US"/>
        </w:rPr>
        <w:t xml:space="preserve"> de la lista de información personal. En el </w:t>
      </w:r>
      <w:r w:rsidRPr="008D1329">
        <w:rPr>
          <w:rFonts w:ascii="Arial" w:hAnsi="Arial" w:cs="Arial"/>
          <w:sz w:val="24"/>
          <w:szCs w:val="24"/>
          <w:lang w:val="es-US"/>
        </w:rPr>
        <w:lastRenderedPageBreak/>
        <w:t>caso del menú, el escalado es más sutil porque los elementos están muy cerca unos de otros y un crecimiento exagerado podría superponerlos visualmente. La consistencia entre todas las secciones era importante para mí: un usuario que entra a la aplicación por primera vez debería notar el mismo "lenguaje de movimiento" en cada pantalla.</w:t>
      </w:r>
    </w:p>
    <w:p w14:paraId="6DAED593" w14:textId="77777777" w:rsidR="008D1329" w:rsidRPr="008D1329" w:rsidRDefault="008D1329" w:rsidP="008D1329">
      <w:pPr>
        <w:spacing w:line="360" w:lineRule="auto"/>
        <w:rPr>
          <w:rFonts w:ascii="Arial" w:hAnsi="Arial" w:cs="Arial"/>
          <w:sz w:val="24"/>
          <w:szCs w:val="24"/>
          <w:lang w:val="es-US"/>
        </w:rPr>
      </w:pPr>
      <w:r w:rsidRPr="008D1329">
        <w:rPr>
          <w:rFonts w:ascii="Arial" w:hAnsi="Arial" w:cs="Arial"/>
          <w:sz w:val="24"/>
          <w:szCs w:val="24"/>
          <w:lang w:val="es-US"/>
        </w:rPr>
        <w:t>3. Animación de Envío del Formulario de Contacto</w:t>
      </w:r>
    </w:p>
    <w:p w14:paraId="674468C1" w14:textId="77777777" w:rsidR="008D1329" w:rsidRPr="008D1329" w:rsidRDefault="008D1329" w:rsidP="008D1329">
      <w:pPr>
        <w:spacing w:line="360" w:lineRule="auto"/>
        <w:rPr>
          <w:rFonts w:ascii="Arial" w:hAnsi="Arial" w:cs="Arial"/>
          <w:sz w:val="24"/>
          <w:szCs w:val="24"/>
          <w:lang w:val="es-US"/>
        </w:rPr>
      </w:pPr>
      <w:r w:rsidRPr="008D1329">
        <w:rPr>
          <w:rFonts w:ascii="Arial" w:hAnsi="Arial" w:cs="Arial"/>
          <w:sz w:val="24"/>
          <w:szCs w:val="24"/>
          <w:lang w:val="es-US"/>
        </w:rPr>
        <w:t xml:space="preserve">Este fue, sin duda, el desafío más complejo y también el más satisfactorio de resolver. El formulario de contacto ya funcionaba correctamente —validaba campos, enviaba mediante </w:t>
      </w:r>
      <w:proofErr w:type="spellStart"/>
      <w:r w:rsidRPr="008D1329">
        <w:rPr>
          <w:rFonts w:ascii="Arial" w:hAnsi="Arial" w:cs="Arial"/>
          <w:sz w:val="24"/>
          <w:szCs w:val="24"/>
          <w:lang w:val="es-US"/>
        </w:rPr>
        <w:t>EmailJS</w:t>
      </w:r>
      <w:proofErr w:type="spellEnd"/>
      <w:r w:rsidRPr="008D1329">
        <w:rPr>
          <w:rFonts w:ascii="Arial" w:hAnsi="Arial" w:cs="Arial"/>
          <w:sz w:val="24"/>
          <w:szCs w:val="24"/>
          <w:lang w:val="es-US"/>
        </w:rPr>
        <w:t xml:space="preserve">, mostraba errores y una pantalla de éxito— pero el proceso de envío era invisible: el usuario hacía clic en "Enviar Mensaje", el botón se deshabilitaba con un </w:t>
      </w:r>
      <w:proofErr w:type="spellStart"/>
      <w:r w:rsidRPr="008D1329">
        <w:rPr>
          <w:rFonts w:ascii="Arial" w:hAnsi="Arial" w:cs="Arial"/>
          <w:sz w:val="24"/>
          <w:szCs w:val="24"/>
          <w:lang w:val="es-US"/>
        </w:rPr>
        <w:t>spinner</w:t>
      </w:r>
      <w:proofErr w:type="spellEnd"/>
      <w:r w:rsidRPr="008D1329">
        <w:rPr>
          <w:rFonts w:ascii="Arial" w:hAnsi="Arial" w:cs="Arial"/>
          <w:sz w:val="24"/>
          <w:szCs w:val="24"/>
          <w:lang w:val="es-US"/>
        </w:rPr>
        <w:t>, y de repente aparecía la pantalla de "Listo". No había una transición que comunicara que algo estaba ocurriendo entre el clic y la respuesta.</w:t>
      </w:r>
    </w:p>
    <w:p w14:paraId="467393CC" w14:textId="77777777" w:rsidR="008D1329" w:rsidRPr="008D1329" w:rsidRDefault="008D1329" w:rsidP="008D1329">
      <w:pPr>
        <w:spacing w:line="360" w:lineRule="auto"/>
        <w:rPr>
          <w:rFonts w:ascii="Arial" w:hAnsi="Arial" w:cs="Arial"/>
          <w:sz w:val="24"/>
          <w:szCs w:val="24"/>
          <w:lang w:val="es-US"/>
        </w:rPr>
      </w:pPr>
      <w:r w:rsidRPr="008D1329">
        <w:rPr>
          <w:rFonts w:ascii="Arial" w:hAnsi="Arial" w:cs="Arial"/>
          <w:sz w:val="24"/>
          <w:szCs w:val="24"/>
          <w:lang w:val="es-US"/>
        </w:rPr>
        <w:t xml:space="preserve">Diseñé una secuencia de animación que reemplaza completamente el botón durante el envío. Cuando el usuario hace clic, el botón desaparece y aparece una superposición </w:t>
      </w:r>
      <w:proofErr w:type="gramStart"/>
      <w:r w:rsidRPr="008D1329">
        <w:rPr>
          <w:rFonts w:ascii="Arial" w:hAnsi="Arial" w:cs="Arial"/>
          <w:sz w:val="24"/>
          <w:szCs w:val="24"/>
          <w:lang w:val="es-US"/>
        </w:rPr>
        <w:t>(.</w:t>
      </w:r>
      <w:proofErr w:type="spellStart"/>
      <w:r w:rsidRPr="008D1329">
        <w:rPr>
          <w:rFonts w:ascii="Arial" w:hAnsi="Arial" w:cs="Arial"/>
          <w:sz w:val="24"/>
          <w:szCs w:val="24"/>
          <w:lang w:val="es-US"/>
        </w:rPr>
        <w:t>sending</w:t>
      </w:r>
      <w:proofErr w:type="gramEnd"/>
      <w:r w:rsidRPr="008D1329">
        <w:rPr>
          <w:rFonts w:ascii="Arial" w:hAnsi="Arial" w:cs="Arial"/>
          <w:sz w:val="24"/>
          <w:szCs w:val="24"/>
          <w:lang w:val="es-US"/>
        </w:rPr>
        <w:t>-overlay</w:t>
      </w:r>
      <w:proofErr w:type="spellEnd"/>
      <w:r w:rsidRPr="008D1329">
        <w:rPr>
          <w:rFonts w:ascii="Arial" w:hAnsi="Arial" w:cs="Arial"/>
          <w:sz w:val="24"/>
          <w:szCs w:val="24"/>
          <w:lang w:val="es-US"/>
        </w:rPr>
        <w:t xml:space="preserve">) con tres elementos animados: un icono de avión de papel que se desplaza horizontalmente mientras se inclina (@keyframes </w:t>
      </w:r>
      <w:proofErr w:type="spellStart"/>
      <w:r w:rsidRPr="008D1329">
        <w:rPr>
          <w:rFonts w:ascii="Arial" w:hAnsi="Arial" w:cs="Arial"/>
          <w:sz w:val="24"/>
          <w:szCs w:val="24"/>
          <w:lang w:val="es-US"/>
        </w:rPr>
        <w:t>sending</w:t>
      </w:r>
      <w:proofErr w:type="spellEnd"/>
      <w:r w:rsidRPr="008D1329">
        <w:rPr>
          <w:rFonts w:ascii="Arial" w:hAnsi="Arial" w:cs="Arial"/>
          <w:sz w:val="24"/>
          <w:szCs w:val="24"/>
          <w:lang w:val="es-US"/>
        </w:rPr>
        <w:t xml:space="preserve">-plane), un texto que dice "Enviando mensaje", y tres puntos que rebotan con retardos escalonados de 0,2 segundos (@keyframes </w:t>
      </w:r>
      <w:proofErr w:type="spellStart"/>
      <w:r w:rsidRPr="008D1329">
        <w:rPr>
          <w:rFonts w:ascii="Arial" w:hAnsi="Arial" w:cs="Arial"/>
          <w:sz w:val="24"/>
          <w:szCs w:val="24"/>
          <w:lang w:val="es-US"/>
        </w:rPr>
        <w:t>dot-bounce</w:t>
      </w:r>
      <w:proofErr w:type="spellEnd"/>
      <w:r w:rsidRPr="008D1329">
        <w:rPr>
          <w:rFonts w:ascii="Arial" w:hAnsi="Arial" w:cs="Arial"/>
          <w:sz w:val="24"/>
          <w:szCs w:val="24"/>
          <w:lang w:val="es-US"/>
        </w:rPr>
        <w:t>). Tanto el avión como los puntos comparten un ciclo de 1,2 segundos, de modo que se mueven al mismo ritmo y se sienten sincronizados.</w:t>
      </w:r>
    </w:p>
    <w:p w14:paraId="5AF9D139" w14:textId="77777777" w:rsidR="008D1329" w:rsidRPr="008D1329" w:rsidRDefault="008D1329" w:rsidP="008D1329">
      <w:pPr>
        <w:spacing w:line="360" w:lineRule="auto"/>
        <w:rPr>
          <w:rFonts w:ascii="Arial" w:hAnsi="Arial" w:cs="Arial"/>
          <w:sz w:val="24"/>
          <w:szCs w:val="24"/>
          <w:lang w:val="es-US"/>
        </w:rPr>
      </w:pPr>
      <w:r w:rsidRPr="008D1329">
        <w:rPr>
          <w:rFonts w:ascii="Arial" w:hAnsi="Arial" w:cs="Arial"/>
          <w:sz w:val="24"/>
          <w:szCs w:val="24"/>
          <w:lang w:val="es-US"/>
        </w:rPr>
        <w:t xml:space="preserve">La decisión de ocultar el botón y mostrar la superposición en su lugar, en lugar de simplemente añadir un </w:t>
      </w:r>
      <w:proofErr w:type="spellStart"/>
      <w:r w:rsidRPr="008D1329">
        <w:rPr>
          <w:rFonts w:ascii="Arial" w:hAnsi="Arial" w:cs="Arial"/>
          <w:sz w:val="24"/>
          <w:szCs w:val="24"/>
          <w:lang w:val="es-US"/>
        </w:rPr>
        <w:t>spinner</w:t>
      </w:r>
      <w:proofErr w:type="spellEnd"/>
      <w:r w:rsidRPr="008D1329">
        <w:rPr>
          <w:rFonts w:ascii="Arial" w:hAnsi="Arial" w:cs="Arial"/>
          <w:sz w:val="24"/>
          <w:szCs w:val="24"/>
          <w:lang w:val="es-US"/>
        </w:rPr>
        <w:t xml:space="preserve"> al botón, responde a una razón de usabilidad: durante el envío el usuario no debe poder hacer clic de nuevo, y visualmente es más claro mostrar un estado completamente diferente que un botón deshabilitado con un </w:t>
      </w:r>
      <w:proofErr w:type="spellStart"/>
      <w:r w:rsidRPr="008D1329">
        <w:rPr>
          <w:rFonts w:ascii="Arial" w:hAnsi="Arial" w:cs="Arial"/>
          <w:sz w:val="24"/>
          <w:szCs w:val="24"/>
          <w:lang w:val="es-US"/>
        </w:rPr>
        <w:t>spinner</w:t>
      </w:r>
      <w:proofErr w:type="spellEnd"/>
      <w:r w:rsidRPr="008D1329">
        <w:rPr>
          <w:rFonts w:ascii="Arial" w:hAnsi="Arial" w:cs="Arial"/>
          <w:sz w:val="24"/>
          <w:szCs w:val="24"/>
          <w:lang w:val="es-US"/>
        </w:rPr>
        <w:t>. La superposición tiene un fondo semitransparente violeta muy sutil (</w:t>
      </w:r>
      <w:proofErr w:type="spellStart"/>
      <w:proofErr w:type="gramStart"/>
      <w:r w:rsidRPr="008D1329">
        <w:rPr>
          <w:rFonts w:ascii="Arial" w:hAnsi="Arial" w:cs="Arial"/>
          <w:sz w:val="24"/>
          <w:szCs w:val="24"/>
          <w:lang w:val="es-US"/>
        </w:rPr>
        <w:t>rgba</w:t>
      </w:r>
      <w:proofErr w:type="spellEnd"/>
      <w:r w:rsidRPr="008D1329">
        <w:rPr>
          <w:rFonts w:ascii="Arial" w:hAnsi="Arial" w:cs="Arial"/>
          <w:sz w:val="24"/>
          <w:szCs w:val="24"/>
          <w:lang w:val="es-US"/>
        </w:rPr>
        <w:t>(</w:t>
      </w:r>
      <w:proofErr w:type="gramEnd"/>
      <w:r w:rsidRPr="008D1329">
        <w:rPr>
          <w:rFonts w:ascii="Arial" w:hAnsi="Arial" w:cs="Arial"/>
          <w:sz w:val="24"/>
          <w:szCs w:val="24"/>
          <w:lang w:val="es-US"/>
        </w:rPr>
        <w:t>124, 77, 255, 0.05)) que mantiene la coherencia con la paleta Obsidian.</w:t>
      </w:r>
    </w:p>
    <w:p w14:paraId="3CDC68ED" w14:textId="77777777" w:rsidR="008D1329" w:rsidRPr="008D1329" w:rsidRDefault="008D1329" w:rsidP="008D1329">
      <w:pPr>
        <w:spacing w:line="360" w:lineRule="auto"/>
        <w:rPr>
          <w:rFonts w:ascii="Arial" w:hAnsi="Arial" w:cs="Arial"/>
          <w:sz w:val="24"/>
          <w:szCs w:val="24"/>
          <w:lang w:val="es-US"/>
        </w:rPr>
      </w:pPr>
      <w:r w:rsidRPr="008D1329">
        <w:rPr>
          <w:rFonts w:ascii="Arial" w:hAnsi="Arial" w:cs="Arial"/>
          <w:sz w:val="24"/>
          <w:szCs w:val="24"/>
          <w:lang w:val="es-US"/>
        </w:rPr>
        <w:t xml:space="preserve">Dificultad encontrada: Coordinar la desaparición del botón con la aparición de la superposición sin que se produjera un salto visual. La solución fue usar @if </w:t>
      </w:r>
      <w:proofErr w:type="gramStart"/>
      <w:r w:rsidRPr="008D1329">
        <w:rPr>
          <w:rFonts w:ascii="Arial" w:hAnsi="Arial" w:cs="Arial"/>
          <w:sz w:val="24"/>
          <w:szCs w:val="24"/>
          <w:lang w:val="es-US"/>
        </w:rPr>
        <w:lastRenderedPageBreak/>
        <w:t>(!</w:t>
      </w:r>
      <w:proofErr w:type="spellStart"/>
      <w:r w:rsidRPr="008D1329">
        <w:rPr>
          <w:rFonts w:ascii="Arial" w:hAnsi="Arial" w:cs="Arial"/>
          <w:sz w:val="24"/>
          <w:szCs w:val="24"/>
          <w:lang w:val="es-US"/>
        </w:rPr>
        <w:t>sending</w:t>
      </w:r>
      <w:proofErr w:type="spellEnd"/>
      <w:proofErr w:type="gramEnd"/>
      <w:r w:rsidRPr="008D1329">
        <w:rPr>
          <w:rFonts w:ascii="Arial" w:hAnsi="Arial" w:cs="Arial"/>
          <w:sz w:val="24"/>
          <w:szCs w:val="24"/>
          <w:lang w:val="es-US"/>
        </w:rPr>
        <w:t xml:space="preserve">) en el </w:t>
      </w:r>
      <w:proofErr w:type="spellStart"/>
      <w:r w:rsidRPr="008D1329">
        <w:rPr>
          <w:rFonts w:ascii="Arial" w:hAnsi="Arial" w:cs="Arial"/>
          <w:sz w:val="24"/>
          <w:szCs w:val="24"/>
          <w:lang w:val="es-US"/>
        </w:rPr>
        <w:t>template</w:t>
      </w:r>
      <w:proofErr w:type="spellEnd"/>
      <w:r w:rsidRPr="008D1329">
        <w:rPr>
          <w:rFonts w:ascii="Arial" w:hAnsi="Arial" w:cs="Arial"/>
          <w:sz w:val="24"/>
          <w:szCs w:val="24"/>
          <w:lang w:val="es-US"/>
        </w:rPr>
        <w:t xml:space="preserve"> para mostrar el botón solo cuando no se está enviando, y mostrar la superposición con la clase </w:t>
      </w:r>
      <w:proofErr w:type="spellStart"/>
      <w:r w:rsidRPr="008D1329">
        <w:rPr>
          <w:rFonts w:ascii="Arial" w:hAnsi="Arial" w:cs="Arial"/>
          <w:sz w:val="24"/>
          <w:szCs w:val="24"/>
          <w:lang w:val="es-US"/>
        </w:rPr>
        <w:t>anim</w:t>
      </w:r>
      <w:proofErr w:type="spellEnd"/>
      <w:r w:rsidRPr="008D1329">
        <w:rPr>
          <w:rFonts w:ascii="Arial" w:hAnsi="Arial" w:cs="Arial"/>
          <w:sz w:val="24"/>
          <w:szCs w:val="24"/>
          <w:lang w:val="es-US"/>
        </w:rPr>
        <w:t>-pop-in (</w:t>
      </w:r>
      <w:proofErr w:type="spellStart"/>
      <w:r w:rsidRPr="008D1329">
        <w:rPr>
          <w:rFonts w:ascii="Arial" w:hAnsi="Arial" w:cs="Arial"/>
          <w:sz w:val="24"/>
          <w:szCs w:val="24"/>
          <w:lang w:val="es-US"/>
        </w:rPr>
        <w:t>fade</w:t>
      </w:r>
      <w:proofErr w:type="spellEnd"/>
      <w:r w:rsidRPr="008D1329">
        <w:rPr>
          <w:rFonts w:ascii="Arial" w:hAnsi="Arial" w:cs="Arial"/>
          <w:sz w:val="24"/>
          <w:szCs w:val="24"/>
          <w:lang w:val="es-US"/>
        </w:rPr>
        <w:t>-</w:t>
      </w:r>
      <w:proofErr w:type="spellStart"/>
      <w:r w:rsidRPr="008D1329">
        <w:rPr>
          <w:rFonts w:ascii="Arial" w:hAnsi="Arial" w:cs="Arial"/>
          <w:sz w:val="24"/>
          <w:szCs w:val="24"/>
          <w:lang w:val="es-US"/>
        </w:rPr>
        <w:t>in-up</w:t>
      </w:r>
      <w:proofErr w:type="spellEnd"/>
      <w:r w:rsidRPr="008D1329">
        <w:rPr>
          <w:rFonts w:ascii="Arial" w:hAnsi="Arial" w:cs="Arial"/>
          <w:sz w:val="24"/>
          <w:szCs w:val="24"/>
          <w:lang w:val="es-US"/>
        </w:rPr>
        <w:t xml:space="preserve"> de 0,3 segundos) cuando </w:t>
      </w:r>
      <w:proofErr w:type="spellStart"/>
      <w:r w:rsidRPr="008D1329">
        <w:rPr>
          <w:rFonts w:ascii="Arial" w:hAnsi="Arial" w:cs="Arial"/>
          <w:sz w:val="24"/>
          <w:szCs w:val="24"/>
          <w:lang w:val="es-US"/>
        </w:rPr>
        <w:t>sending</w:t>
      </w:r>
      <w:proofErr w:type="spellEnd"/>
      <w:r w:rsidRPr="008D1329">
        <w:rPr>
          <w:rFonts w:ascii="Arial" w:hAnsi="Arial" w:cs="Arial"/>
          <w:sz w:val="24"/>
          <w:szCs w:val="24"/>
          <w:lang w:val="es-US"/>
        </w:rPr>
        <w:t xml:space="preserve"> es verdadero. Angular con </w:t>
      </w:r>
      <w:proofErr w:type="spellStart"/>
      <w:r w:rsidRPr="008D1329">
        <w:rPr>
          <w:rFonts w:ascii="Arial" w:hAnsi="Arial" w:cs="Arial"/>
          <w:sz w:val="24"/>
          <w:szCs w:val="24"/>
          <w:lang w:val="es-US"/>
        </w:rPr>
        <w:t>OnPush</w:t>
      </w:r>
      <w:proofErr w:type="spellEnd"/>
      <w:r w:rsidRPr="008D1329">
        <w:rPr>
          <w:rFonts w:ascii="Arial" w:hAnsi="Arial" w:cs="Arial"/>
          <w:sz w:val="24"/>
          <w:szCs w:val="24"/>
          <w:lang w:val="es-US"/>
        </w:rPr>
        <w:t xml:space="preserve"> requiere llamar a </w:t>
      </w:r>
      <w:proofErr w:type="spellStart"/>
      <w:proofErr w:type="gramStart"/>
      <w:r w:rsidRPr="008D1329">
        <w:rPr>
          <w:rFonts w:ascii="Arial" w:hAnsi="Arial" w:cs="Arial"/>
          <w:sz w:val="24"/>
          <w:szCs w:val="24"/>
          <w:lang w:val="es-US"/>
        </w:rPr>
        <w:t>markForCheck</w:t>
      </w:r>
      <w:proofErr w:type="spellEnd"/>
      <w:r w:rsidRPr="008D1329">
        <w:rPr>
          <w:rFonts w:ascii="Arial" w:hAnsi="Arial" w:cs="Arial"/>
          <w:sz w:val="24"/>
          <w:szCs w:val="24"/>
          <w:lang w:val="es-US"/>
        </w:rPr>
        <w:t>(</w:t>
      </w:r>
      <w:proofErr w:type="gramEnd"/>
      <w:r w:rsidRPr="008D1329">
        <w:rPr>
          <w:rFonts w:ascii="Arial" w:hAnsi="Arial" w:cs="Arial"/>
          <w:sz w:val="24"/>
          <w:szCs w:val="24"/>
          <w:lang w:val="es-US"/>
        </w:rPr>
        <w:t xml:space="preserve">) en el bloque </w:t>
      </w:r>
      <w:proofErr w:type="spellStart"/>
      <w:r w:rsidRPr="008D1329">
        <w:rPr>
          <w:rFonts w:ascii="Arial" w:hAnsi="Arial" w:cs="Arial"/>
          <w:sz w:val="24"/>
          <w:szCs w:val="24"/>
          <w:lang w:val="es-US"/>
        </w:rPr>
        <w:t>finally</w:t>
      </w:r>
      <w:proofErr w:type="spellEnd"/>
      <w:r w:rsidRPr="008D1329">
        <w:rPr>
          <w:rFonts w:ascii="Arial" w:hAnsi="Arial" w:cs="Arial"/>
          <w:sz w:val="24"/>
          <w:szCs w:val="24"/>
          <w:lang w:val="es-US"/>
        </w:rPr>
        <w:t xml:space="preserve"> para que el cambio se refleje en la vista.</w:t>
      </w:r>
    </w:p>
    <w:p w14:paraId="6EB2112E" w14:textId="77777777" w:rsidR="008D1329" w:rsidRPr="008D1329" w:rsidRDefault="008D1329" w:rsidP="008D1329">
      <w:pPr>
        <w:spacing w:line="360" w:lineRule="auto"/>
        <w:rPr>
          <w:rFonts w:ascii="Arial" w:hAnsi="Arial" w:cs="Arial"/>
          <w:sz w:val="24"/>
          <w:szCs w:val="24"/>
          <w:lang w:val="es-US"/>
        </w:rPr>
      </w:pPr>
      <w:r w:rsidRPr="008D1329">
        <w:rPr>
          <w:rFonts w:ascii="Arial" w:hAnsi="Arial" w:cs="Arial"/>
          <w:sz w:val="24"/>
          <w:szCs w:val="24"/>
          <w:lang w:val="es-US"/>
        </w:rPr>
        <w:t>4. Contador de Caracteres y Retroalimentación en Tiempo Real</w:t>
      </w:r>
    </w:p>
    <w:p w14:paraId="4049FDAF" w14:textId="77777777" w:rsidR="008D1329" w:rsidRPr="008D1329" w:rsidRDefault="008D1329" w:rsidP="008D1329">
      <w:pPr>
        <w:spacing w:line="360" w:lineRule="auto"/>
        <w:rPr>
          <w:rFonts w:ascii="Arial" w:hAnsi="Arial" w:cs="Arial"/>
          <w:sz w:val="24"/>
          <w:szCs w:val="24"/>
          <w:lang w:val="es-US"/>
        </w:rPr>
      </w:pPr>
      <w:r w:rsidRPr="008D1329">
        <w:rPr>
          <w:rFonts w:ascii="Arial" w:hAnsi="Arial" w:cs="Arial"/>
          <w:sz w:val="24"/>
          <w:szCs w:val="24"/>
          <w:lang w:val="es-US"/>
        </w:rPr>
        <w:t xml:space="preserve">El campo de mensaje del formulario valida un mínimo de 10 caracteres, pero en la versión anterior el usuario no tenía forma de saber cuántos llevaba escritos hasta que intentaba enviar y aparecía el error. Para mejorar esto, añadí un contador en vivo que se muestra debajo del </w:t>
      </w:r>
      <w:proofErr w:type="spellStart"/>
      <w:r w:rsidRPr="008D1329">
        <w:rPr>
          <w:rFonts w:ascii="Arial" w:hAnsi="Arial" w:cs="Arial"/>
          <w:sz w:val="24"/>
          <w:szCs w:val="24"/>
          <w:lang w:val="es-US"/>
        </w:rPr>
        <w:t>textarea</w:t>
      </w:r>
      <w:proofErr w:type="spellEnd"/>
      <w:r w:rsidRPr="008D1329">
        <w:rPr>
          <w:rFonts w:ascii="Arial" w:hAnsi="Arial" w:cs="Arial"/>
          <w:sz w:val="24"/>
          <w:szCs w:val="24"/>
          <w:lang w:val="es-US"/>
        </w:rPr>
        <w:t xml:space="preserve"> únicamente cuando el campo tiene el foco, evitando ruido visual innecesario cuando el usuario no está escribiendo.</w:t>
      </w:r>
    </w:p>
    <w:p w14:paraId="7195F2AB" w14:textId="77777777" w:rsidR="008D1329" w:rsidRPr="008D1329" w:rsidRDefault="008D1329" w:rsidP="008D1329">
      <w:pPr>
        <w:spacing w:line="360" w:lineRule="auto"/>
        <w:rPr>
          <w:rFonts w:ascii="Arial" w:hAnsi="Arial" w:cs="Arial"/>
          <w:sz w:val="24"/>
          <w:szCs w:val="24"/>
          <w:lang w:val="es-US"/>
        </w:rPr>
      </w:pPr>
      <w:r w:rsidRPr="008D1329">
        <w:rPr>
          <w:rFonts w:ascii="Arial" w:hAnsi="Arial" w:cs="Arial"/>
          <w:sz w:val="24"/>
          <w:szCs w:val="24"/>
          <w:lang w:val="es-US"/>
        </w:rPr>
        <w:t xml:space="preserve">El contador se actualiza mediante una suscripción a </w:t>
      </w:r>
      <w:proofErr w:type="spellStart"/>
      <w:r w:rsidRPr="008D1329">
        <w:rPr>
          <w:rFonts w:ascii="Arial" w:hAnsi="Arial" w:cs="Arial"/>
          <w:sz w:val="24"/>
          <w:szCs w:val="24"/>
          <w:lang w:val="es-US"/>
        </w:rPr>
        <w:t>valueChanges</w:t>
      </w:r>
      <w:proofErr w:type="spellEnd"/>
      <w:r w:rsidRPr="008D1329">
        <w:rPr>
          <w:rFonts w:ascii="Arial" w:hAnsi="Arial" w:cs="Arial"/>
          <w:sz w:val="24"/>
          <w:szCs w:val="24"/>
          <w:lang w:val="es-US"/>
        </w:rPr>
        <w:t xml:space="preserve"> del control mensaje en el constructor del componente, que asigna la longitud actual a la propiedad </w:t>
      </w:r>
      <w:proofErr w:type="spellStart"/>
      <w:r w:rsidRPr="008D1329">
        <w:rPr>
          <w:rFonts w:ascii="Arial" w:hAnsi="Arial" w:cs="Arial"/>
          <w:sz w:val="24"/>
          <w:szCs w:val="24"/>
          <w:lang w:val="es-US"/>
        </w:rPr>
        <w:t>charCount</w:t>
      </w:r>
      <w:proofErr w:type="spellEnd"/>
      <w:r w:rsidRPr="008D1329">
        <w:rPr>
          <w:rFonts w:ascii="Arial" w:hAnsi="Arial" w:cs="Arial"/>
          <w:sz w:val="24"/>
          <w:szCs w:val="24"/>
          <w:lang w:val="es-US"/>
        </w:rPr>
        <w:t>. Cuando el contador está por debajo de 10, el texto cambia al color de peligro (</w:t>
      </w:r>
      <w:proofErr w:type="spellStart"/>
      <w:proofErr w:type="gramStart"/>
      <w:r w:rsidRPr="008D1329">
        <w:rPr>
          <w:rFonts w:ascii="Arial" w:hAnsi="Arial" w:cs="Arial"/>
          <w:sz w:val="24"/>
          <w:szCs w:val="24"/>
          <w:lang w:val="es-US"/>
        </w:rPr>
        <w:t>var</w:t>
      </w:r>
      <w:proofErr w:type="spellEnd"/>
      <w:r w:rsidRPr="008D1329">
        <w:rPr>
          <w:rFonts w:ascii="Arial" w:hAnsi="Arial" w:cs="Arial"/>
          <w:sz w:val="24"/>
          <w:szCs w:val="24"/>
          <w:lang w:val="es-US"/>
        </w:rPr>
        <w:t>(</w:t>
      </w:r>
      <w:proofErr w:type="gramEnd"/>
      <w:r w:rsidRPr="008D1329">
        <w:rPr>
          <w:rFonts w:ascii="Arial" w:hAnsi="Arial" w:cs="Arial"/>
          <w:sz w:val="24"/>
          <w:szCs w:val="24"/>
          <w:lang w:val="es-US"/>
        </w:rPr>
        <w:t>--ion-color-</w:t>
      </w:r>
      <w:proofErr w:type="spellStart"/>
      <w:r w:rsidRPr="008D1329">
        <w:rPr>
          <w:rFonts w:ascii="Arial" w:hAnsi="Arial" w:cs="Arial"/>
          <w:sz w:val="24"/>
          <w:szCs w:val="24"/>
          <w:lang w:val="es-US"/>
        </w:rPr>
        <w:t>danger</w:t>
      </w:r>
      <w:proofErr w:type="spellEnd"/>
      <w:r w:rsidRPr="008D1329">
        <w:rPr>
          <w:rFonts w:ascii="Arial" w:hAnsi="Arial" w:cs="Arial"/>
          <w:sz w:val="24"/>
          <w:szCs w:val="24"/>
          <w:lang w:val="es-US"/>
        </w:rPr>
        <w:t>)) para indicar visualmente que aún no se cumple el mínimo. Es un detalle pequeño, pero marca la diferencia entre que el usuario adivine cuándo puede enviar y que lo sepa con certeza.</w:t>
      </w:r>
    </w:p>
    <w:p w14:paraId="208B90FF" w14:textId="77777777" w:rsidR="008D1329" w:rsidRPr="008D1329" w:rsidRDefault="008D1329" w:rsidP="008D1329">
      <w:pPr>
        <w:spacing w:line="360" w:lineRule="auto"/>
        <w:rPr>
          <w:rFonts w:ascii="Arial" w:hAnsi="Arial" w:cs="Arial"/>
          <w:sz w:val="24"/>
          <w:szCs w:val="24"/>
          <w:lang w:val="es-US"/>
        </w:rPr>
      </w:pPr>
      <w:r w:rsidRPr="008D1329">
        <w:rPr>
          <w:rFonts w:ascii="Arial" w:hAnsi="Arial" w:cs="Arial"/>
          <w:sz w:val="24"/>
          <w:szCs w:val="24"/>
          <w:lang w:val="es-US"/>
        </w:rPr>
        <w:t xml:space="preserve">5. </w:t>
      </w:r>
      <w:proofErr w:type="spellStart"/>
      <w:r w:rsidRPr="008D1329">
        <w:rPr>
          <w:rFonts w:ascii="Arial" w:hAnsi="Arial" w:cs="Arial"/>
          <w:sz w:val="24"/>
          <w:szCs w:val="24"/>
          <w:lang w:val="es-US"/>
        </w:rPr>
        <w:t>Microinteracciones</w:t>
      </w:r>
      <w:proofErr w:type="spellEnd"/>
      <w:r w:rsidRPr="008D1329">
        <w:rPr>
          <w:rFonts w:ascii="Arial" w:hAnsi="Arial" w:cs="Arial"/>
          <w:sz w:val="24"/>
          <w:szCs w:val="24"/>
          <w:lang w:val="es-US"/>
        </w:rPr>
        <w:t xml:space="preserve"> en los Campos del Formulario</w:t>
      </w:r>
    </w:p>
    <w:p w14:paraId="25463851" w14:textId="77777777" w:rsidR="008D1329" w:rsidRPr="008D1329" w:rsidRDefault="008D1329" w:rsidP="008D1329">
      <w:pPr>
        <w:spacing w:line="360" w:lineRule="auto"/>
        <w:rPr>
          <w:rFonts w:ascii="Arial" w:hAnsi="Arial" w:cs="Arial"/>
          <w:sz w:val="24"/>
          <w:szCs w:val="24"/>
          <w:lang w:val="es-US"/>
        </w:rPr>
      </w:pPr>
      <w:r w:rsidRPr="008D1329">
        <w:rPr>
          <w:rFonts w:ascii="Arial" w:hAnsi="Arial" w:cs="Arial"/>
          <w:sz w:val="24"/>
          <w:szCs w:val="24"/>
          <w:lang w:val="es-US"/>
        </w:rPr>
        <w:t xml:space="preserve">Además de las animaciones grandes, introduje varios detalles que mejoran la experiencia al llenar el formulario. Cuando un campo recibe el foco, el icono correspondiente cambia de un gris apagado al violeta primario y se ilumina con una animación de destello pulsante (@keyframes </w:t>
      </w:r>
      <w:proofErr w:type="spellStart"/>
      <w:r w:rsidRPr="008D1329">
        <w:rPr>
          <w:rFonts w:ascii="Arial" w:hAnsi="Arial" w:cs="Arial"/>
          <w:sz w:val="24"/>
          <w:szCs w:val="24"/>
          <w:lang w:val="es-US"/>
        </w:rPr>
        <w:t>icon-glow</w:t>
      </w:r>
      <w:proofErr w:type="spellEnd"/>
      <w:r w:rsidRPr="008D1329">
        <w:rPr>
          <w:rFonts w:ascii="Arial" w:hAnsi="Arial" w:cs="Arial"/>
          <w:sz w:val="24"/>
          <w:szCs w:val="24"/>
          <w:lang w:val="es-US"/>
        </w:rPr>
        <w:t xml:space="preserve"> con </w:t>
      </w:r>
      <w:proofErr w:type="spellStart"/>
      <w:r w:rsidRPr="008D1329">
        <w:rPr>
          <w:rFonts w:ascii="Arial" w:hAnsi="Arial" w:cs="Arial"/>
          <w:sz w:val="24"/>
          <w:szCs w:val="24"/>
          <w:lang w:val="es-US"/>
        </w:rPr>
        <w:t>drop-shadow</w:t>
      </w:r>
      <w:proofErr w:type="spellEnd"/>
      <w:r w:rsidRPr="008D1329">
        <w:rPr>
          <w:rFonts w:ascii="Arial" w:hAnsi="Arial" w:cs="Arial"/>
          <w:sz w:val="24"/>
          <w:szCs w:val="24"/>
          <w:lang w:val="es-US"/>
        </w:rPr>
        <w:t>). El contenedor del campo (ion-</w:t>
      </w:r>
      <w:proofErr w:type="spellStart"/>
      <w:r w:rsidRPr="008D1329">
        <w:rPr>
          <w:rFonts w:ascii="Arial" w:hAnsi="Arial" w:cs="Arial"/>
          <w:sz w:val="24"/>
          <w:szCs w:val="24"/>
          <w:lang w:val="es-US"/>
        </w:rPr>
        <w:t>item</w:t>
      </w:r>
      <w:proofErr w:type="spellEnd"/>
      <w:r w:rsidRPr="008D1329">
        <w:rPr>
          <w:rFonts w:ascii="Arial" w:hAnsi="Arial" w:cs="Arial"/>
          <w:sz w:val="24"/>
          <w:szCs w:val="24"/>
          <w:lang w:val="es-US"/>
        </w:rPr>
        <w:t>) también cambia: aparece un borde violeta semitransparente y el fondo se aclara ligeramente, además de una animación de resplandor alrededor del campo (@keyframes pulse-</w:t>
      </w:r>
      <w:proofErr w:type="spellStart"/>
      <w:r w:rsidRPr="008D1329">
        <w:rPr>
          <w:rFonts w:ascii="Arial" w:hAnsi="Arial" w:cs="Arial"/>
          <w:sz w:val="24"/>
          <w:szCs w:val="24"/>
          <w:lang w:val="es-US"/>
        </w:rPr>
        <w:t>glow</w:t>
      </w:r>
      <w:proofErr w:type="spellEnd"/>
      <w:r w:rsidRPr="008D1329">
        <w:rPr>
          <w:rFonts w:ascii="Arial" w:hAnsi="Arial" w:cs="Arial"/>
          <w:sz w:val="24"/>
          <w:szCs w:val="24"/>
          <w:lang w:val="es-US"/>
        </w:rPr>
        <w:t>).</w:t>
      </w:r>
    </w:p>
    <w:p w14:paraId="11EB3F50" w14:textId="77777777" w:rsidR="008D1329" w:rsidRPr="008D1329" w:rsidRDefault="008D1329" w:rsidP="008D1329">
      <w:pPr>
        <w:spacing w:line="360" w:lineRule="auto"/>
        <w:rPr>
          <w:rFonts w:ascii="Arial" w:hAnsi="Arial" w:cs="Arial"/>
          <w:sz w:val="24"/>
          <w:szCs w:val="24"/>
          <w:lang w:val="es-US"/>
        </w:rPr>
      </w:pPr>
      <w:r w:rsidRPr="008D1329">
        <w:rPr>
          <w:rFonts w:ascii="Arial" w:hAnsi="Arial" w:cs="Arial"/>
          <w:sz w:val="24"/>
          <w:szCs w:val="24"/>
          <w:lang w:val="es-US"/>
        </w:rPr>
        <w:t xml:space="preserve">Para los errores de validación, implementé una animación de vibración (@keyframes </w:t>
      </w:r>
      <w:proofErr w:type="spellStart"/>
      <w:r w:rsidRPr="008D1329">
        <w:rPr>
          <w:rFonts w:ascii="Arial" w:hAnsi="Arial" w:cs="Arial"/>
          <w:sz w:val="24"/>
          <w:szCs w:val="24"/>
          <w:lang w:val="es-US"/>
        </w:rPr>
        <w:t>shake</w:t>
      </w:r>
      <w:proofErr w:type="spellEnd"/>
      <w:r w:rsidRPr="008D1329">
        <w:rPr>
          <w:rFonts w:ascii="Arial" w:hAnsi="Arial" w:cs="Arial"/>
          <w:sz w:val="24"/>
          <w:szCs w:val="24"/>
          <w:lang w:val="es-US"/>
        </w:rPr>
        <w:t xml:space="preserve">) que se activa cuando el campo ha sido tocado y no pasa la validación. El movimiento es de solo 6 píxeles en cada dirección y dura 0,4 segundos, lo suficiente para llamar la atención sin resultar agresivo. La misma </w:t>
      </w:r>
      <w:r w:rsidRPr="008D1329">
        <w:rPr>
          <w:rFonts w:ascii="Arial" w:hAnsi="Arial" w:cs="Arial"/>
          <w:sz w:val="24"/>
          <w:szCs w:val="24"/>
          <w:lang w:val="es-US"/>
        </w:rPr>
        <w:lastRenderedPageBreak/>
        <w:t>animación se aplica al mensaje de error general que aparece cuando el envío falla.</w:t>
      </w:r>
    </w:p>
    <w:p w14:paraId="08E8A945" w14:textId="77777777" w:rsidR="008D1329" w:rsidRPr="008D1329" w:rsidRDefault="008D1329" w:rsidP="008D1329">
      <w:pPr>
        <w:spacing w:line="360" w:lineRule="auto"/>
        <w:rPr>
          <w:rFonts w:ascii="Arial" w:hAnsi="Arial" w:cs="Arial"/>
          <w:sz w:val="24"/>
          <w:szCs w:val="24"/>
          <w:lang w:val="es-US"/>
        </w:rPr>
      </w:pPr>
      <w:r w:rsidRPr="008D1329">
        <w:rPr>
          <w:rFonts w:ascii="Arial" w:hAnsi="Arial" w:cs="Arial"/>
          <w:sz w:val="24"/>
          <w:szCs w:val="24"/>
          <w:lang w:val="es-US"/>
        </w:rPr>
        <w:t>En la pantalla de éxito, después del envío, los elementos aparecen uno tras otro con retardos crecientes: el icono de verificación con un rebote (</w:t>
      </w:r>
      <w:proofErr w:type="spellStart"/>
      <w:r w:rsidRPr="008D1329">
        <w:rPr>
          <w:rFonts w:ascii="Arial" w:hAnsi="Arial" w:cs="Arial"/>
          <w:sz w:val="24"/>
          <w:szCs w:val="24"/>
          <w:lang w:val="es-US"/>
        </w:rPr>
        <w:t>bounce</w:t>
      </w:r>
      <w:proofErr w:type="spellEnd"/>
      <w:r w:rsidRPr="008D1329">
        <w:rPr>
          <w:rFonts w:ascii="Arial" w:hAnsi="Arial" w:cs="Arial"/>
          <w:sz w:val="24"/>
          <w:szCs w:val="24"/>
          <w:lang w:val="es-US"/>
        </w:rPr>
        <w:t xml:space="preserve">-in), el título y los textos con </w:t>
      </w:r>
      <w:proofErr w:type="spellStart"/>
      <w:r w:rsidRPr="008D1329">
        <w:rPr>
          <w:rFonts w:ascii="Arial" w:hAnsi="Arial" w:cs="Arial"/>
          <w:sz w:val="24"/>
          <w:szCs w:val="24"/>
          <w:lang w:val="es-US"/>
        </w:rPr>
        <w:t>fade</w:t>
      </w:r>
      <w:proofErr w:type="spellEnd"/>
      <w:r w:rsidRPr="008D1329">
        <w:rPr>
          <w:rFonts w:ascii="Arial" w:hAnsi="Arial" w:cs="Arial"/>
          <w:sz w:val="24"/>
          <w:szCs w:val="24"/>
          <w:lang w:val="es-US"/>
        </w:rPr>
        <w:t>-</w:t>
      </w:r>
      <w:proofErr w:type="spellStart"/>
      <w:r w:rsidRPr="008D1329">
        <w:rPr>
          <w:rFonts w:ascii="Arial" w:hAnsi="Arial" w:cs="Arial"/>
          <w:sz w:val="24"/>
          <w:szCs w:val="24"/>
          <w:lang w:val="es-US"/>
        </w:rPr>
        <w:t>in-up</w:t>
      </w:r>
      <w:proofErr w:type="spellEnd"/>
      <w:r w:rsidRPr="008D1329">
        <w:rPr>
          <w:rFonts w:ascii="Arial" w:hAnsi="Arial" w:cs="Arial"/>
          <w:sz w:val="24"/>
          <w:szCs w:val="24"/>
          <w:lang w:val="es-US"/>
        </w:rPr>
        <w:t xml:space="preserve"> retardado (0,3 s, 0,5 s y 0,7 s respectivamente). Esto crea una sensación de revelación progresiva que le da peso al momento de "mensaje enviado".</w:t>
      </w:r>
    </w:p>
    <w:p w14:paraId="60B2814C" w14:textId="77777777" w:rsidR="008D1329" w:rsidRPr="008D1329" w:rsidRDefault="008D1329" w:rsidP="008D1329">
      <w:pPr>
        <w:spacing w:line="360" w:lineRule="auto"/>
        <w:rPr>
          <w:rFonts w:ascii="Arial" w:hAnsi="Arial" w:cs="Arial"/>
          <w:sz w:val="24"/>
          <w:szCs w:val="24"/>
          <w:lang w:val="es-US"/>
        </w:rPr>
      </w:pPr>
      <w:r w:rsidRPr="008D1329">
        <w:rPr>
          <w:rFonts w:ascii="Arial" w:hAnsi="Arial" w:cs="Arial"/>
          <w:sz w:val="24"/>
          <w:szCs w:val="24"/>
          <w:lang w:val="es-US"/>
        </w:rPr>
        <w:t xml:space="preserve">Dificultad encontrada: Encontrar el equilibrio entre animaciones vistosas y rendimiento en dispositivos móviles. Cada animación utiliza solo </w:t>
      </w:r>
      <w:proofErr w:type="spellStart"/>
      <w:r w:rsidRPr="008D1329">
        <w:rPr>
          <w:rFonts w:ascii="Arial" w:hAnsi="Arial" w:cs="Arial"/>
          <w:sz w:val="24"/>
          <w:szCs w:val="24"/>
          <w:lang w:val="es-US"/>
        </w:rPr>
        <w:t>transform</w:t>
      </w:r>
      <w:proofErr w:type="spellEnd"/>
      <w:r w:rsidRPr="008D1329">
        <w:rPr>
          <w:rFonts w:ascii="Arial" w:hAnsi="Arial" w:cs="Arial"/>
          <w:sz w:val="24"/>
          <w:szCs w:val="24"/>
          <w:lang w:val="es-US"/>
        </w:rPr>
        <w:t xml:space="preserve"> y </w:t>
      </w:r>
      <w:proofErr w:type="spellStart"/>
      <w:r w:rsidRPr="008D1329">
        <w:rPr>
          <w:rFonts w:ascii="Arial" w:hAnsi="Arial" w:cs="Arial"/>
          <w:sz w:val="24"/>
          <w:szCs w:val="24"/>
          <w:lang w:val="es-US"/>
        </w:rPr>
        <w:t>opacity</w:t>
      </w:r>
      <w:proofErr w:type="spellEnd"/>
      <w:r w:rsidRPr="008D1329">
        <w:rPr>
          <w:rFonts w:ascii="Arial" w:hAnsi="Arial" w:cs="Arial"/>
          <w:sz w:val="24"/>
          <w:szCs w:val="24"/>
          <w:lang w:val="es-US"/>
        </w:rPr>
        <w:t xml:space="preserve">, las únicas propiedades que el navegador puede animar sin provocar </w:t>
      </w:r>
      <w:proofErr w:type="spellStart"/>
      <w:r w:rsidRPr="008D1329">
        <w:rPr>
          <w:rFonts w:ascii="Arial" w:hAnsi="Arial" w:cs="Arial"/>
          <w:sz w:val="24"/>
          <w:szCs w:val="24"/>
          <w:lang w:val="es-US"/>
        </w:rPr>
        <w:t>re-layouts</w:t>
      </w:r>
      <w:proofErr w:type="spellEnd"/>
      <w:r w:rsidRPr="008D1329">
        <w:rPr>
          <w:rFonts w:ascii="Arial" w:hAnsi="Arial" w:cs="Arial"/>
          <w:sz w:val="24"/>
          <w:szCs w:val="24"/>
          <w:lang w:val="es-US"/>
        </w:rPr>
        <w:t>. Además, todas las animaciones tienen una duración total inferior a 1,5 segundos para evitar que el usuario tenga que esperar para interactuar.</w:t>
      </w:r>
    </w:p>
    <w:p w14:paraId="3B173A85" w14:textId="77777777" w:rsidR="008D1329" w:rsidRPr="008D1329" w:rsidRDefault="008D1329" w:rsidP="008D1329">
      <w:pPr>
        <w:spacing w:line="360" w:lineRule="auto"/>
        <w:rPr>
          <w:rFonts w:ascii="Arial" w:hAnsi="Arial" w:cs="Arial"/>
          <w:sz w:val="24"/>
          <w:szCs w:val="24"/>
          <w:lang w:val="es-US"/>
        </w:rPr>
      </w:pPr>
      <w:r w:rsidRPr="008D1329">
        <w:rPr>
          <w:rFonts w:ascii="Arial" w:hAnsi="Arial" w:cs="Arial"/>
          <w:sz w:val="24"/>
          <w:szCs w:val="24"/>
          <w:lang w:val="es-US"/>
        </w:rPr>
        <w:t>Reflexión Personal</w:t>
      </w:r>
    </w:p>
    <w:p w14:paraId="052CC81A" w14:textId="77777777" w:rsidR="008D1329" w:rsidRPr="008D1329" w:rsidRDefault="008D1329" w:rsidP="008D1329">
      <w:pPr>
        <w:spacing w:line="360" w:lineRule="auto"/>
        <w:rPr>
          <w:rFonts w:ascii="Arial" w:hAnsi="Arial" w:cs="Arial"/>
          <w:sz w:val="24"/>
          <w:szCs w:val="24"/>
          <w:lang w:val="es-US"/>
        </w:rPr>
      </w:pPr>
      <w:r w:rsidRPr="008D1329">
        <w:rPr>
          <w:rFonts w:ascii="Arial" w:hAnsi="Arial" w:cs="Arial"/>
          <w:sz w:val="24"/>
          <w:szCs w:val="24"/>
          <w:lang w:val="es-US"/>
        </w:rPr>
        <w:t>Esta fase del proyecto me confirmó algo que ya sospechaba: la diferencia entre una interfaz funcional y una interfaz profesional está en los detalles que no se notan a simple vista, pero que se sienten al usarla. Cuando pasaba el cursor sobre una tarjeta y esta crecía suavemente, o cuando veía el avión de papel moverse mientras el mensaje se enviaba, entendía por qué las aplicaciones que usamos a diario invierten tanto esfuerzo en animaciones. No es decoración: es comunicación.</w:t>
      </w:r>
    </w:p>
    <w:p w14:paraId="2205415F" w14:textId="77777777" w:rsidR="008D1329" w:rsidRPr="008D1329" w:rsidRDefault="008D1329" w:rsidP="008D1329">
      <w:pPr>
        <w:spacing w:line="360" w:lineRule="auto"/>
        <w:rPr>
          <w:rFonts w:ascii="Arial" w:hAnsi="Arial" w:cs="Arial"/>
          <w:sz w:val="24"/>
          <w:szCs w:val="24"/>
          <w:lang w:val="es-US"/>
        </w:rPr>
      </w:pPr>
      <w:r w:rsidRPr="008D1329">
        <w:rPr>
          <w:rFonts w:ascii="Arial" w:hAnsi="Arial" w:cs="Arial"/>
          <w:sz w:val="24"/>
          <w:szCs w:val="24"/>
          <w:lang w:val="es-US"/>
        </w:rPr>
        <w:t xml:space="preserve">El mayor aprendizaje técnico fue darme cuenta de que las animaciones no pueden ser un pensamiento de último momento. Si las agregas al final, sobre la marcha, terminas con conflictos de temporización, clases que se pisan entre sí y transiciones que se sienten fuera de lugar. En cambio, cuando las planificas desde el principio —cuando defines en qué estado debe estar cada elemento en cada momento— el resultado es coherente y, sobre todo, mantenible. Las </w:t>
      </w:r>
      <w:proofErr w:type="gramStart"/>
      <w:r w:rsidRPr="008D1329">
        <w:rPr>
          <w:rFonts w:ascii="Arial" w:hAnsi="Arial" w:cs="Arial"/>
          <w:sz w:val="24"/>
          <w:szCs w:val="24"/>
          <w:lang w:val="es-US"/>
        </w:rPr>
        <w:t>clases .</w:t>
      </w:r>
      <w:proofErr w:type="spellStart"/>
      <w:r w:rsidRPr="008D1329">
        <w:rPr>
          <w:rFonts w:ascii="Arial" w:hAnsi="Arial" w:cs="Arial"/>
          <w:sz w:val="24"/>
          <w:szCs w:val="24"/>
          <w:lang w:val="es-US"/>
        </w:rPr>
        <w:t>btn</w:t>
      </w:r>
      <w:proofErr w:type="spellEnd"/>
      <w:proofErr w:type="gramEnd"/>
      <w:r w:rsidRPr="008D1329">
        <w:rPr>
          <w:rFonts w:ascii="Arial" w:hAnsi="Arial" w:cs="Arial"/>
          <w:sz w:val="24"/>
          <w:szCs w:val="24"/>
          <w:lang w:val="es-US"/>
        </w:rPr>
        <w:t>-</w:t>
      </w:r>
      <w:proofErr w:type="spellStart"/>
      <w:r w:rsidRPr="008D1329">
        <w:rPr>
          <w:rFonts w:ascii="Arial" w:hAnsi="Arial" w:cs="Arial"/>
          <w:sz w:val="24"/>
          <w:szCs w:val="24"/>
          <w:lang w:val="es-US"/>
        </w:rPr>
        <w:t>hover</w:t>
      </w:r>
      <w:proofErr w:type="spellEnd"/>
      <w:r w:rsidRPr="008D1329">
        <w:rPr>
          <w:rFonts w:ascii="Arial" w:hAnsi="Arial" w:cs="Arial"/>
          <w:sz w:val="24"/>
          <w:szCs w:val="24"/>
          <w:lang w:val="es-US"/>
        </w:rPr>
        <w:t xml:space="preserve">-spin </w:t>
      </w:r>
      <w:proofErr w:type="gramStart"/>
      <w:r w:rsidRPr="008D1329">
        <w:rPr>
          <w:rFonts w:ascii="Arial" w:hAnsi="Arial" w:cs="Arial"/>
          <w:sz w:val="24"/>
          <w:szCs w:val="24"/>
          <w:lang w:val="es-US"/>
        </w:rPr>
        <w:t>y .</w:t>
      </w:r>
      <w:proofErr w:type="spellStart"/>
      <w:r w:rsidRPr="008D1329">
        <w:rPr>
          <w:rFonts w:ascii="Arial" w:hAnsi="Arial" w:cs="Arial"/>
          <w:sz w:val="24"/>
          <w:szCs w:val="24"/>
          <w:lang w:val="es-US"/>
        </w:rPr>
        <w:t>card</w:t>
      </w:r>
      <w:proofErr w:type="gramEnd"/>
      <w:r w:rsidRPr="008D1329">
        <w:rPr>
          <w:rFonts w:ascii="Arial" w:hAnsi="Arial" w:cs="Arial"/>
          <w:sz w:val="24"/>
          <w:szCs w:val="24"/>
          <w:lang w:val="es-US"/>
        </w:rPr>
        <w:t>-hover-scale</w:t>
      </w:r>
      <w:proofErr w:type="spellEnd"/>
      <w:r w:rsidRPr="008D1329">
        <w:rPr>
          <w:rFonts w:ascii="Arial" w:hAnsi="Arial" w:cs="Arial"/>
          <w:sz w:val="24"/>
          <w:szCs w:val="24"/>
          <w:lang w:val="es-US"/>
        </w:rPr>
        <w:t xml:space="preserve"> son un ejemplo de esto: las definí una vez y las reutilicé en todas las páginas sin tener que repetir código.</w:t>
      </w:r>
    </w:p>
    <w:p w14:paraId="3EA9AEA1" w14:textId="77777777" w:rsidR="008D1329" w:rsidRPr="008D1329" w:rsidRDefault="008D1329" w:rsidP="008D1329">
      <w:pPr>
        <w:spacing w:line="360" w:lineRule="auto"/>
        <w:rPr>
          <w:rFonts w:ascii="Arial" w:hAnsi="Arial" w:cs="Arial"/>
          <w:sz w:val="24"/>
          <w:szCs w:val="24"/>
          <w:lang w:val="es-US"/>
        </w:rPr>
      </w:pPr>
      <w:r w:rsidRPr="008D1329">
        <w:rPr>
          <w:rFonts w:ascii="Arial" w:hAnsi="Arial" w:cs="Arial"/>
          <w:sz w:val="24"/>
          <w:szCs w:val="24"/>
          <w:lang w:val="es-US"/>
        </w:rPr>
        <w:lastRenderedPageBreak/>
        <w:t>Estoy particularmente satisfecho con la animación de envío del formulario. No solo porque resuelve un problema funcional —comunicar que el mensaje se está procesando— sino porque le da personalidad a la aplicación. Ese avión de papel que se desliza mientras tres puntos rebotan es un sello distintivo que diferencia a esta app de un formulario genérico. Y al final, creo que de eso se trata: de que el usuario, sin saber exactamente por qué, sienta que la aplicación está bien hecha.</w:t>
      </w:r>
    </w:p>
    <w:p w14:paraId="0E9D3D85" w14:textId="77777777" w:rsidR="008D1329" w:rsidRPr="008D1329" w:rsidRDefault="008D1329" w:rsidP="008D1329">
      <w:pPr>
        <w:spacing w:line="360" w:lineRule="auto"/>
        <w:rPr>
          <w:rFonts w:ascii="Arial" w:hAnsi="Arial" w:cs="Arial"/>
          <w:sz w:val="24"/>
          <w:szCs w:val="24"/>
          <w:lang w:val="es-US"/>
        </w:rPr>
      </w:pPr>
      <w:r w:rsidRPr="008D1329">
        <w:rPr>
          <w:rFonts w:ascii="Arial" w:hAnsi="Arial" w:cs="Arial"/>
          <w:sz w:val="24"/>
          <w:szCs w:val="24"/>
          <w:lang w:val="es-US"/>
        </w:rPr>
        <w:t>Conclusión</w:t>
      </w:r>
    </w:p>
    <w:p w14:paraId="414DC16D" w14:textId="77777777" w:rsidR="008D1329" w:rsidRPr="008D1329" w:rsidRDefault="008D1329" w:rsidP="008D1329">
      <w:pPr>
        <w:spacing w:line="360" w:lineRule="auto"/>
        <w:rPr>
          <w:rFonts w:ascii="Arial" w:hAnsi="Arial" w:cs="Arial"/>
          <w:sz w:val="24"/>
          <w:szCs w:val="24"/>
          <w:lang w:val="es-US"/>
        </w:rPr>
      </w:pPr>
      <w:r w:rsidRPr="008D1329">
        <w:rPr>
          <w:rFonts w:ascii="Arial" w:hAnsi="Arial" w:cs="Arial"/>
          <w:sz w:val="24"/>
          <w:szCs w:val="24"/>
          <w:lang w:val="es-US"/>
        </w:rPr>
        <w:t>Esta tercera evaluación representó un avance significativo en la madurez de la aplicación. Partiendo de una base visual sólida con el sistema Obsidian, logré incorporar una capa completa de interactividad que transforma la experiencia de uso: los botones ahora responden con movimiento, las tarjetas se elevan al recibir el cursor, el formulario comunica visualmente cada etapa del proceso de envío, y los errores se señalan con animaciones claras y nada agresivas.</w:t>
      </w:r>
    </w:p>
    <w:p w14:paraId="5F024F95" w14:textId="77777777" w:rsidR="008D1329" w:rsidRPr="008D1329" w:rsidRDefault="008D1329" w:rsidP="008D1329">
      <w:pPr>
        <w:spacing w:line="360" w:lineRule="auto"/>
        <w:rPr>
          <w:rFonts w:ascii="Arial" w:hAnsi="Arial" w:cs="Arial"/>
          <w:sz w:val="24"/>
          <w:szCs w:val="24"/>
          <w:lang w:val="es-US"/>
        </w:rPr>
      </w:pPr>
      <w:r w:rsidRPr="008D1329">
        <w:rPr>
          <w:rFonts w:ascii="Arial" w:hAnsi="Arial" w:cs="Arial"/>
          <w:sz w:val="24"/>
          <w:szCs w:val="24"/>
          <w:lang w:val="es-US"/>
        </w:rPr>
        <w:t xml:space="preserve">Desde el punto de vista técnico, confirmé que CSS moderno es más que suficiente para crear animaciones fluidas y atractivas sin recurrir a librerías externas. La organización de las animaciones en dos niveles —globales y específicas por página— demostró ser un acierto, porque mantiene el código ordenado y evita la repetición. El uso de </w:t>
      </w:r>
      <w:proofErr w:type="spellStart"/>
      <w:r w:rsidRPr="008D1329">
        <w:rPr>
          <w:rFonts w:ascii="Arial" w:hAnsi="Arial" w:cs="Arial"/>
          <w:sz w:val="24"/>
          <w:szCs w:val="24"/>
          <w:lang w:val="es-US"/>
        </w:rPr>
        <w:t>ChangeDetectionStrategy.OnPush</w:t>
      </w:r>
      <w:proofErr w:type="spellEnd"/>
      <w:r w:rsidRPr="008D1329">
        <w:rPr>
          <w:rFonts w:ascii="Arial" w:hAnsi="Arial" w:cs="Arial"/>
          <w:sz w:val="24"/>
          <w:szCs w:val="24"/>
          <w:lang w:val="es-US"/>
        </w:rPr>
        <w:t xml:space="preserve"> con </w:t>
      </w:r>
      <w:proofErr w:type="spellStart"/>
      <w:proofErr w:type="gramStart"/>
      <w:r w:rsidRPr="008D1329">
        <w:rPr>
          <w:rFonts w:ascii="Arial" w:hAnsi="Arial" w:cs="Arial"/>
          <w:sz w:val="24"/>
          <w:szCs w:val="24"/>
          <w:lang w:val="es-US"/>
        </w:rPr>
        <w:t>markForCheck</w:t>
      </w:r>
      <w:proofErr w:type="spellEnd"/>
      <w:r w:rsidRPr="008D1329">
        <w:rPr>
          <w:rFonts w:ascii="Arial" w:hAnsi="Arial" w:cs="Arial"/>
          <w:sz w:val="24"/>
          <w:szCs w:val="24"/>
          <w:lang w:val="es-US"/>
        </w:rPr>
        <w:t>(</w:t>
      </w:r>
      <w:proofErr w:type="gramEnd"/>
      <w:r w:rsidRPr="008D1329">
        <w:rPr>
          <w:rFonts w:ascii="Arial" w:hAnsi="Arial" w:cs="Arial"/>
          <w:sz w:val="24"/>
          <w:szCs w:val="24"/>
          <w:lang w:val="es-US"/>
        </w:rPr>
        <w:t>) en las operaciones asíncronas del formulario también fue clave para que las animaciones y los cambios de estado se sincronizaran correctamente.</w:t>
      </w:r>
    </w:p>
    <w:p w14:paraId="76B3F0ED" w14:textId="645DF134" w:rsidR="00170F4E" w:rsidRDefault="008D1329" w:rsidP="008D1329">
      <w:pPr>
        <w:spacing w:line="360" w:lineRule="auto"/>
        <w:rPr>
          <w:rFonts w:ascii="Arial" w:hAnsi="Arial" w:cs="Arial"/>
          <w:sz w:val="24"/>
          <w:szCs w:val="24"/>
          <w:lang w:val="es-US"/>
        </w:rPr>
      </w:pPr>
      <w:r w:rsidRPr="008D1329">
        <w:rPr>
          <w:rFonts w:ascii="Arial" w:hAnsi="Arial" w:cs="Arial"/>
          <w:sz w:val="24"/>
          <w:szCs w:val="24"/>
          <w:lang w:val="es-US"/>
        </w:rPr>
        <w:t>Como estudiante, valoro especialmente haber enfrentado problemas reales de interacción: cómo hacer que un botón comunique su estado sin necesidad de texto, cómo sincronizar múltiples animaciones que comparten un mismo disparador, o cómo mantener la coherencia visual cuando se añaden efectos a componentes que originalmente no los tenían. Son exactamente el tipo de decisiones que separan una aplicación educativa de una aplicación que alguien querría usar en su día a día.</w:t>
      </w:r>
    </w:p>
    <w:p w14:paraId="02FB48F6" w14:textId="77777777" w:rsidR="00170F4E" w:rsidRDefault="00170F4E">
      <w:pPr>
        <w:rPr>
          <w:rFonts w:ascii="Arial" w:hAnsi="Arial" w:cs="Arial"/>
          <w:sz w:val="24"/>
          <w:szCs w:val="24"/>
          <w:lang w:val="es-US"/>
        </w:rPr>
      </w:pPr>
      <w:r>
        <w:rPr>
          <w:rFonts w:ascii="Arial" w:hAnsi="Arial" w:cs="Arial"/>
          <w:sz w:val="24"/>
          <w:szCs w:val="24"/>
          <w:lang w:val="es-US"/>
        </w:rPr>
        <w:br w:type="page"/>
      </w:r>
    </w:p>
    <w:p w14:paraId="6928FC24" w14:textId="77777777" w:rsidR="008D1329" w:rsidRPr="008D1329" w:rsidRDefault="008D1329" w:rsidP="008D1329">
      <w:pPr>
        <w:spacing w:line="360" w:lineRule="auto"/>
        <w:rPr>
          <w:rFonts w:ascii="Arial" w:hAnsi="Arial" w:cs="Arial"/>
          <w:sz w:val="24"/>
          <w:szCs w:val="24"/>
          <w:lang w:val="es-US"/>
        </w:rPr>
      </w:pPr>
    </w:p>
    <w:p w14:paraId="702EA037" w14:textId="77777777" w:rsidR="008D1329" w:rsidRPr="008D1329" w:rsidRDefault="008D1329" w:rsidP="008D1329">
      <w:pPr>
        <w:spacing w:line="360" w:lineRule="auto"/>
        <w:rPr>
          <w:rFonts w:ascii="Arial" w:hAnsi="Arial" w:cs="Arial"/>
          <w:sz w:val="24"/>
          <w:szCs w:val="24"/>
          <w:lang w:val="es-US"/>
        </w:rPr>
      </w:pPr>
      <w:r w:rsidRPr="008D1329">
        <w:rPr>
          <w:rFonts w:ascii="Arial" w:hAnsi="Arial" w:cs="Arial"/>
          <w:sz w:val="24"/>
          <w:szCs w:val="24"/>
          <w:lang w:val="es-US"/>
        </w:rPr>
        <w:t>Referencias</w:t>
      </w:r>
    </w:p>
    <w:p w14:paraId="47C56261" w14:textId="77777777" w:rsidR="008D1329" w:rsidRPr="008D1329" w:rsidRDefault="008D1329" w:rsidP="008D1329">
      <w:pPr>
        <w:spacing w:line="360" w:lineRule="auto"/>
        <w:rPr>
          <w:rFonts w:ascii="Arial" w:hAnsi="Arial" w:cs="Arial"/>
          <w:sz w:val="24"/>
          <w:szCs w:val="24"/>
          <w:lang w:val="es-US"/>
        </w:rPr>
      </w:pPr>
      <w:proofErr w:type="spellStart"/>
      <w:r w:rsidRPr="008D1329">
        <w:rPr>
          <w:rFonts w:ascii="Arial" w:hAnsi="Arial" w:cs="Arial"/>
          <w:sz w:val="24"/>
          <w:szCs w:val="24"/>
          <w:lang w:val="es-US"/>
        </w:rPr>
        <w:t>Ionic</w:t>
      </w:r>
      <w:proofErr w:type="spellEnd"/>
      <w:r w:rsidRPr="008D1329">
        <w:rPr>
          <w:rFonts w:ascii="Arial" w:hAnsi="Arial" w:cs="Arial"/>
          <w:sz w:val="24"/>
          <w:szCs w:val="24"/>
          <w:lang w:val="es-US"/>
        </w:rPr>
        <w:t xml:space="preserve"> </w:t>
      </w:r>
      <w:proofErr w:type="spellStart"/>
      <w:r w:rsidRPr="008D1329">
        <w:rPr>
          <w:rFonts w:ascii="Arial" w:hAnsi="Arial" w:cs="Arial"/>
          <w:sz w:val="24"/>
          <w:szCs w:val="24"/>
          <w:lang w:val="es-US"/>
        </w:rPr>
        <w:t>Documentation</w:t>
      </w:r>
      <w:proofErr w:type="spellEnd"/>
      <w:r w:rsidRPr="008D1329">
        <w:rPr>
          <w:rFonts w:ascii="Arial" w:hAnsi="Arial" w:cs="Arial"/>
          <w:sz w:val="24"/>
          <w:szCs w:val="24"/>
          <w:lang w:val="es-US"/>
        </w:rPr>
        <w:t xml:space="preserve"> (2026): Guía técnica de componentes </w:t>
      </w:r>
      <w:proofErr w:type="spellStart"/>
      <w:r w:rsidRPr="008D1329">
        <w:rPr>
          <w:rFonts w:ascii="Arial" w:hAnsi="Arial" w:cs="Arial"/>
          <w:sz w:val="24"/>
          <w:szCs w:val="24"/>
          <w:lang w:val="es-US"/>
        </w:rPr>
        <w:t>standalone</w:t>
      </w:r>
      <w:proofErr w:type="spellEnd"/>
      <w:r w:rsidRPr="008D1329">
        <w:rPr>
          <w:rFonts w:ascii="Arial" w:hAnsi="Arial" w:cs="Arial"/>
          <w:sz w:val="24"/>
          <w:szCs w:val="24"/>
          <w:lang w:val="es-US"/>
        </w:rPr>
        <w:t xml:space="preserve"> y patrones de diseño móvil. https://ionicframework.com/docs</w:t>
      </w:r>
    </w:p>
    <w:p w14:paraId="7A5BFB93" w14:textId="77777777" w:rsidR="008D1329" w:rsidRPr="008D1329" w:rsidRDefault="008D1329" w:rsidP="008D1329">
      <w:pPr>
        <w:spacing w:line="360" w:lineRule="auto"/>
        <w:rPr>
          <w:rFonts w:ascii="Arial" w:hAnsi="Arial" w:cs="Arial"/>
          <w:sz w:val="24"/>
          <w:szCs w:val="24"/>
          <w:lang w:val="es-US"/>
        </w:rPr>
      </w:pPr>
      <w:r w:rsidRPr="008D1329">
        <w:rPr>
          <w:rFonts w:ascii="Arial" w:hAnsi="Arial" w:cs="Arial"/>
          <w:sz w:val="24"/>
          <w:szCs w:val="24"/>
          <w:lang w:val="es-US"/>
        </w:rPr>
        <w:t xml:space="preserve">Angular Dev (2026): Documentación oficial sobre </w:t>
      </w:r>
      <w:proofErr w:type="spellStart"/>
      <w:r w:rsidRPr="008D1329">
        <w:rPr>
          <w:rFonts w:ascii="Arial" w:hAnsi="Arial" w:cs="Arial"/>
          <w:sz w:val="24"/>
          <w:szCs w:val="24"/>
          <w:lang w:val="es-US"/>
        </w:rPr>
        <w:t>Standalone</w:t>
      </w:r>
      <w:proofErr w:type="spellEnd"/>
      <w:r w:rsidRPr="008D1329">
        <w:rPr>
          <w:rFonts w:ascii="Arial" w:hAnsi="Arial" w:cs="Arial"/>
          <w:sz w:val="24"/>
          <w:szCs w:val="24"/>
          <w:lang w:val="es-US"/>
        </w:rPr>
        <w:t xml:space="preserve"> </w:t>
      </w:r>
      <w:proofErr w:type="spellStart"/>
      <w:r w:rsidRPr="008D1329">
        <w:rPr>
          <w:rFonts w:ascii="Arial" w:hAnsi="Arial" w:cs="Arial"/>
          <w:sz w:val="24"/>
          <w:szCs w:val="24"/>
          <w:lang w:val="es-US"/>
        </w:rPr>
        <w:t>Components</w:t>
      </w:r>
      <w:proofErr w:type="spellEnd"/>
      <w:r w:rsidRPr="008D1329">
        <w:rPr>
          <w:rFonts w:ascii="Arial" w:hAnsi="Arial" w:cs="Arial"/>
          <w:sz w:val="24"/>
          <w:szCs w:val="24"/>
          <w:lang w:val="es-US"/>
        </w:rPr>
        <w:t xml:space="preserve">, </w:t>
      </w:r>
      <w:proofErr w:type="spellStart"/>
      <w:r w:rsidRPr="008D1329">
        <w:rPr>
          <w:rFonts w:ascii="Arial" w:hAnsi="Arial" w:cs="Arial"/>
          <w:sz w:val="24"/>
          <w:szCs w:val="24"/>
          <w:lang w:val="es-US"/>
        </w:rPr>
        <w:t>ChangeDetectionStrategy</w:t>
      </w:r>
      <w:proofErr w:type="spellEnd"/>
      <w:r w:rsidRPr="008D1329">
        <w:rPr>
          <w:rFonts w:ascii="Arial" w:hAnsi="Arial" w:cs="Arial"/>
          <w:sz w:val="24"/>
          <w:szCs w:val="24"/>
          <w:lang w:val="es-US"/>
        </w:rPr>
        <w:t xml:space="preserve"> y Reactive </w:t>
      </w:r>
      <w:proofErr w:type="spellStart"/>
      <w:r w:rsidRPr="008D1329">
        <w:rPr>
          <w:rFonts w:ascii="Arial" w:hAnsi="Arial" w:cs="Arial"/>
          <w:sz w:val="24"/>
          <w:szCs w:val="24"/>
          <w:lang w:val="es-US"/>
        </w:rPr>
        <w:t>Forms</w:t>
      </w:r>
      <w:proofErr w:type="spellEnd"/>
      <w:r w:rsidRPr="008D1329">
        <w:rPr>
          <w:rFonts w:ascii="Arial" w:hAnsi="Arial" w:cs="Arial"/>
          <w:sz w:val="24"/>
          <w:szCs w:val="24"/>
          <w:lang w:val="es-US"/>
        </w:rPr>
        <w:t>. https://angular.dev</w:t>
      </w:r>
    </w:p>
    <w:p w14:paraId="35CF3C86" w14:textId="77777777" w:rsidR="008D1329" w:rsidRPr="008D1329" w:rsidRDefault="008D1329" w:rsidP="008D1329">
      <w:pPr>
        <w:spacing w:line="360" w:lineRule="auto"/>
        <w:rPr>
          <w:rFonts w:ascii="Arial" w:hAnsi="Arial" w:cs="Arial"/>
          <w:sz w:val="24"/>
          <w:szCs w:val="24"/>
          <w:lang w:val="es-US"/>
        </w:rPr>
      </w:pPr>
      <w:r w:rsidRPr="008D1329">
        <w:rPr>
          <w:rFonts w:ascii="Arial" w:hAnsi="Arial" w:cs="Arial"/>
          <w:sz w:val="24"/>
          <w:szCs w:val="24"/>
          <w:lang w:val="es-US"/>
        </w:rPr>
        <w:t xml:space="preserve">CSS </w:t>
      </w:r>
      <w:proofErr w:type="spellStart"/>
      <w:r w:rsidRPr="008D1329">
        <w:rPr>
          <w:rFonts w:ascii="Arial" w:hAnsi="Arial" w:cs="Arial"/>
          <w:sz w:val="24"/>
          <w:szCs w:val="24"/>
          <w:lang w:val="es-US"/>
        </w:rPr>
        <w:t>Animations</w:t>
      </w:r>
      <w:proofErr w:type="spellEnd"/>
      <w:r w:rsidRPr="008D1329">
        <w:rPr>
          <w:rFonts w:ascii="Arial" w:hAnsi="Arial" w:cs="Arial"/>
          <w:sz w:val="24"/>
          <w:szCs w:val="24"/>
          <w:lang w:val="es-US"/>
        </w:rPr>
        <w:t xml:space="preserve"> Level 1 (W3C): Especificación de animaciones CSS, incluyendo @keyframes y funciones de temporización. https://www.w3.org/TR/css-animations-1/</w:t>
      </w:r>
    </w:p>
    <w:p w14:paraId="6A51BFE9" w14:textId="77777777" w:rsidR="008D1329" w:rsidRPr="008D1329" w:rsidRDefault="008D1329" w:rsidP="008D1329">
      <w:pPr>
        <w:spacing w:line="360" w:lineRule="auto"/>
        <w:rPr>
          <w:rFonts w:ascii="Arial" w:hAnsi="Arial" w:cs="Arial"/>
          <w:sz w:val="24"/>
          <w:szCs w:val="24"/>
          <w:lang w:val="es-US"/>
        </w:rPr>
      </w:pPr>
      <w:proofErr w:type="spellStart"/>
      <w:r w:rsidRPr="008D1329">
        <w:rPr>
          <w:rFonts w:ascii="Arial" w:hAnsi="Arial" w:cs="Arial"/>
          <w:sz w:val="24"/>
          <w:szCs w:val="24"/>
          <w:lang w:val="es-US"/>
        </w:rPr>
        <w:t>EmailJS</w:t>
      </w:r>
      <w:proofErr w:type="spellEnd"/>
      <w:r w:rsidRPr="008D1329">
        <w:rPr>
          <w:rFonts w:ascii="Arial" w:hAnsi="Arial" w:cs="Arial"/>
          <w:sz w:val="24"/>
          <w:szCs w:val="24"/>
          <w:lang w:val="es-US"/>
        </w:rPr>
        <w:t xml:space="preserve"> API Guide: Documentación para la integración del servicio de correo en aplicaciones de lado cliente. https://www.emailjs.com/docs</w:t>
      </w:r>
    </w:p>
    <w:p w14:paraId="5D3C48AD" w14:textId="77777777" w:rsidR="008D1329" w:rsidRPr="008D1329" w:rsidRDefault="008D1329" w:rsidP="008D1329">
      <w:pPr>
        <w:spacing w:line="360" w:lineRule="auto"/>
        <w:rPr>
          <w:rFonts w:ascii="Arial" w:hAnsi="Arial" w:cs="Arial"/>
          <w:sz w:val="24"/>
          <w:szCs w:val="24"/>
          <w:lang w:val="es-US"/>
        </w:rPr>
      </w:pPr>
      <w:proofErr w:type="spellStart"/>
      <w:r w:rsidRPr="008D1329">
        <w:rPr>
          <w:rFonts w:ascii="Arial" w:hAnsi="Arial" w:cs="Arial"/>
          <w:sz w:val="24"/>
          <w:szCs w:val="24"/>
          <w:lang w:val="es-US"/>
        </w:rPr>
        <w:t>Ionicons</w:t>
      </w:r>
      <w:proofErr w:type="spellEnd"/>
      <w:r w:rsidRPr="008D1329">
        <w:rPr>
          <w:rFonts w:ascii="Arial" w:hAnsi="Arial" w:cs="Arial"/>
          <w:sz w:val="24"/>
          <w:szCs w:val="24"/>
          <w:lang w:val="es-US"/>
        </w:rPr>
        <w:t>: Conjunto de iconos utilizado en la interfaz de la aplicación. https://ionic.io/ionicons</w:t>
      </w:r>
    </w:p>
    <w:p w14:paraId="59F6A4F2" w14:textId="4273C913" w:rsidR="008D1329" w:rsidRDefault="008D1329">
      <w:pPr>
        <w:rPr>
          <w:rFonts w:ascii="Arial" w:hAnsi="Arial" w:cs="Arial"/>
          <w:sz w:val="24"/>
          <w:szCs w:val="24"/>
          <w:lang w:val="es-US"/>
        </w:rPr>
      </w:pPr>
      <w:r>
        <w:rPr>
          <w:rFonts w:ascii="Arial" w:hAnsi="Arial" w:cs="Arial"/>
          <w:sz w:val="24"/>
          <w:szCs w:val="24"/>
          <w:lang w:val="es-US"/>
        </w:rPr>
        <w:br w:type="page"/>
      </w:r>
    </w:p>
    <w:p w14:paraId="6EF5B3B1" w14:textId="090179EC" w:rsidR="001A2CC1" w:rsidRPr="008D1329" w:rsidRDefault="008D1329" w:rsidP="008D1329">
      <w:pPr>
        <w:spacing w:line="360" w:lineRule="auto"/>
        <w:rPr>
          <w:rFonts w:ascii="Arial" w:hAnsi="Arial" w:cs="Arial"/>
          <w:sz w:val="24"/>
          <w:szCs w:val="24"/>
          <w:lang w:val="es-US"/>
        </w:rPr>
      </w:pPr>
      <w:r w:rsidRPr="008D1329">
        <w:rPr>
          <w:rFonts w:ascii="Arial" w:hAnsi="Arial" w:cs="Arial"/>
          <w:sz w:val="24"/>
          <w:szCs w:val="24"/>
        </w:rPr>
        <w:lastRenderedPageBreak/>
        <w:t>Repositorio de GitHub:</w:t>
      </w:r>
      <w:r w:rsidRPr="008D1329">
        <w:rPr>
          <w:rFonts w:ascii="Arial" w:hAnsi="Arial" w:cs="Arial"/>
          <w:sz w:val="24"/>
          <w:szCs w:val="24"/>
        </w:rPr>
        <w:br/>
      </w:r>
      <w:hyperlink r:id="rId6" w:history="1">
        <w:r w:rsidRPr="00181C2D">
          <w:rPr>
            <w:rStyle w:val="Hipervnculo"/>
            <w:rFonts w:ascii="Arial" w:hAnsi="Arial" w:cs="Arial"/>
            <w:sz w:val="24"/>
            <w:szCs w:val="24"/>
          </w:rPr>
          <w:t>https://github.com/frankjesus1717/Project-1_FH/</w:t>
        </w:r>
      </w:hyperlink>
      <w:r>
        <w:rPr>
          <w:rFonts w:ascii="Arial" w:hAnsi="Arial" w:cs="Arial"/>
          <w:sz w:val="24"/>
          <w:szCs w:val="24"/>
        </w:rPr>
        <w:t xml:space="preserve"> </w:t>
      </w:r>
    </w:p>
    <w:sectPr w:rsidR="001A2CC1" w:rsidRPr="008D1329">
      <w:pgSz w:w="12240" w:h="15840"/>
      <w:pgMar w:top="1417" w:right="1701" w:bottom="1417" w:left="170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00000001"/>
    <w:lvl w:ilvl="0" w:tplc="279E46CA">
      <w:start w:val="1"/>
      <w:numFmt w:val="decimal"/>
      <w:lvlText w:val="%1."/>
      <w:lvlJc w:val="left"/>
      <w:pPr>
        <w:tabs>
          <w:tab w:val="num" w:pos="720"/>
        </w:tabs>
        <w:ind w:left="720" w:hanging="360"/>
      </w:pPr>
    </w:lvl>
    <w:lvl w:ilvl="1" w:tplc="48182BA0">
      <w:start w:val="1"/>
      <w:numFmt w:val="decimal"/>
      <w:lvlText w:val=""/>
      <w:lvlJc w:val="left"/>
    </w:lvl>
    <w:lvl w:ilvl="2" w:tplc="E226499E">
      <w:start w:val="1"/>
      <w:numFmt w:val="decimal"/>
      <w:lvlText w:val=""/>
      <w:lvlJc w:val="left"/>
    </w:lvl>
    <w:lvl w:ilvl="3" w:tplc="B6488DAC">
      <w:start w:val="1"/>
      <w:numFmt w:val="decimal"/>
      <w:lvlText w:val=""/>
      <w:lvlJc w:val="left"/>
    </w:lvl>
    <w:lvl w:ilvl="4" w:tplc="89C007D6">
      <w:start w:val="1"/>
      <w:numFmt w:val="decimal"/>
      <w:lvlText w:val=""/>
      <w:lvlJc w:val="left"/>
    </w:lvl>
    <w:lvl w:ilvl="5" w:tplc="024A2F6C">
      <w:start w:val="1"/>
      <w:numFmt w:val="decimal"/>
      <w:lvlText w:val=""/>
      <w:lvlJc w:val="left"/>
    </w:lvl>
    <w:lvl w:ilvl="6" w:tplc="8A4268CC">
      <w:start w:val="1"/>
      <w:numFmt w:val="decimal"/>
      <w:lvlText w:val=""/>
      <w:lvlJc w:val="left"/>
    </w:lvl>
    <w:lvl w:ilvl="7" w:tplc="B426B6E2">
      <w:start w:val="1"/>
      <w:numFmt w:val="decimal"/>
      <w:lvlText w:val=""/>
      <w:lvlJc w:val="left"/>
    </w:lvl>
    <w:lvl w:ilvl="8" w:tplc="92509526">
      <w:start w:val="1"/>
      <w:numFmt w:val="decimal"/>
      <w:lvlText w:val=""/>
      <w:lvlJc w:val="left"/>
    </w:lvl>
  </w:abstractNum>
  <w:abstractNum w:abstractNumId="1" w15:restartNumberingAfterBreak="0">
    <w:nsid w:val="00000002"/>
    <w:multiLevelType w:val="hybridMultilevel"/>
    <w:tmpl w:val="00000002"/>
    <w:lvl w:ilvl="0" w:tplc="F9EEDB7A">
      <w:start w:val="1"/>
      <w:numFmt w:val="bullet"/>
      <w:lvlText w:val="-"/>
      <w:lvlJc w:val="left"/>
      <w:pPr>
        <w:tabs>
          <w:tab w:val="num" w:pos="720"/>
        </w:tabs>
        <w:ind w:left="720" w:hanging="360"/>
      </w:pPr>
      <w:rPr>
        <w:rFonts w:ascii="Courier New" w:hAnsi="Courier New"/>
      </w:rPr>
    </w:lvl>
    <w:lvl w:ilvl="1" w:tplc="7D08FD7A">
      <w:start w:val="1"/>
      <w:numFmt w:val="bullet"/>
      <w:lvlText w:val="o"/>
      <w:lvlJc w:val="left"/>
      <w:pPr>
        <w:tabs>
          <w:tab w:val="num" w:pos="1440"/>
        </w:tabs>
        <w:ind w:left="1440" w:hanging="360"/>
      </w:pPr>
      <w:rPr>
        <w:rFonts w:ascii="Courier New" w:hAnsi="Courier New"/>
      </w:rPr>
    </w:lvl>
    <w:lvl w:ilvl="2" w:tplc="CC628090">
      <w:start w:val="1"/>
      <w:numFmt w:val="bullet"/>
      <w:lvlText w:val=""/>
      <w:lvlJc w:val="left"/>
      <w:pPr>
        <w:tabs>
          <w:tab w:val="num" w:pos="2160"/>
        </w:tabs>
        <w:ind w:left="2160" w:hanging="360"/>
      </w:pPr>
      <w:rPr>
        <w:rFonts w:ascii="Wingdings" w:hAnsi="Wingdings"/>
      </w:rPr>
    </w:lvl>
    <w:lvl w:ilvl="3" w:tplc="9E88713C">
      <w:start w:val="1"/>
      <w:numFmt w:val="bullet"/>
      <w:lvlText w:val=""/>
      <w:lvlJc w:val="left"/>
      <w:pPr>
        <w:tabs>
          <w:tab w:val="num" w:pos="2880"/>
        </w:tabs>
        <w:ind w:left="2880" w:hanging="360"/>
      </w:pPr>
      <w:rPr>
        <w:rFonts w:ascii="Symbol" w:hAnsi="Symbol"/>
      </w:rPr>
    </w:lvl>
    <w:lvl w:ilvl="4" w:tplc="A7EA5BBA">
      <w:start w:val="1"/>
      <w:numFmt w:val="bullet"/>
      <w:lvlText w:val="o"/>
      <w:lvlJc w:val="left"/>
      <w:pPr>
        <w:tabs>
          <w:tab w:val="num" w:pos="3600"/>
        </w:tabs>
        <w:ind w:left="3600" w:hanging="360"/>
      </w:pPr>
      <w:rPr>
        <w:rFonts w:ascii="Courier New" w:hAnsi="Courier New"/>
      </w:rPr>
    </w:lvl>
    <w:lvl w:ilvl="5" w:tplc="7BF26F82">
      <w:start w:val="1"/>
      <w:numFmt w:val="bullet"/>
      <w:lvlText w:val=""/>
      <w:lvlJc w:val="left"/>
      <w:pPr>
        <w:tabs>
          <w:tab w:val="num" w:pos="4320"/>
        </w:tabs>
        <w:ind w:left="4320" w:hanging="360"/>
      </w:pPr>
      <w:rPr>
        <w:rFonts w:ascii="Wingdings" w:hAnsi="Wingdings"/>
      </w:rPr>
    </w:lvl>
    <w:lvl w:ilvl="6" w:tplc="2F2ACD64">
      <w:start w:val="1"/>
      <w:numFmt w:val="bullet"/>
      <w:lvlText w:val=""/>
      <w:lvlJc w:val="left"/>
      <w:pPr>
        <w:tabs>
          <w:tab w:val="num" w:pos="5040"/>
        </w:tabs>
        <w:ind w:left="5040" w:hanging="360"/>
      </w:pPr>
      <w:rPr>
        <w:rFonts w:ascii="Symbol" w:hAnsi="Symbol"/>
      </w:rPr>
    </w:lvl>
    <w:lvl w:ilvl="7" w:tplc="FDB48B46">
      <w:start w:val="1"/>
      <w:numFmt w:val="bullet"/>
      <w:lvlText w:val="o"/>
      <w:lvlJc w:val="left"/>
      <w:pPr>
        <w:tabs>
          <w:tab w:val="num" w:pos="5760"/>
        </w:tabs>
        <w:ind w:left="5760" w:hanging="360"/>
      </w:pPr>
      <w:rPr>
        <w:rFonts w:ascii="Courier New" w:hAnsi="Courier New"/>
      </w:rPr>
    </w:lvl>
    <w:lvl w:ilvl="8" w:tplc="682862F0">
      <w:start w:val="1"/>
      <w:numFmt w:val="bullet"/>
      <w:lvlText w:val=""/>
      <w:lvlJc w:val="left"/>
      <w:pPr>
        <w:tabs>
          <w:tab w:val="num" w:pos="6480"/>
        </w:tabs>
        <w:ind w:left="6480" w:hanging="360"/>
      </w:pPr>
      <w:rPr>
        <w:rFonts w:ascii="Wingdings" w:hAnsi="Wingdings"/>
      </w:rPr>
    </w:lvl>
  </w:abstractNum>
  <w:abstractNum w:abstractNumId="2" w15:restartNumberingAfterBreak="0">
    <w:nsid w:val="00000003"/>
    <w:multiLevelType w:val="hybridMultilevel"/>
    <w:tmpl w:val="00000003"/>
    <w:lvl w:ilvl="0" w:tplc="CD3CF904">
      <w:start w:val="1"/>
      <w:numFmt w:val="decimal"/>
      <w:lvlText w:val="%1."/>
      <w:lvlJc w:val="left"/>
      <w:pPr>
        <w:tabs>
          <w:tab w:val="num" w:pos="720"/>
        </w:tabs>
        <w:ind w:left="720" w:hanging="360"/>
      </w:pPr>
    </w:lvl>
    <w:lvl w:ilvl="1" w:tplc="CD2E1D48">
      <w:start w:val="1"/>
      <w:numFmt w:val="decimal"/>
      <w:lvlText w:val=""/>
      <w:lvlJc w:val="left"/>
    </w:lvl>
    <w:lvl w:ilvl="2" w:tplc="DAEC322C">
      <w:start w:val="1"/>
      <w:numFmt w:val="decimal"/>
      <w:lvlText w:val=""/>
      <w:lvlJc w:val="left"/>
    </w:lvl>
    <w:lvl w:ilvl="3" w:tplc="0918554A">
      <w:start w:val="1"/>
      <w:numFmt w:val="decimal"/>
      <w:lvlText w:val=""/>
      <w:lvlJc w:val="left"/>
    </w:lvl>
    <w:lvl w:ilvl="4" w:tplc="8612DCDE">
      <w:start w:val="1"/>
      <w:numFmt w:val="decimal"/>
      <w:lvlText w:val=""/>
      <w:lvlJc w:val="left"/>
    </w:lvl>
    <w:lvl w:ilvl="5" w:tplc="E812ABE6">
      <w:start w:val="1"/>
      <w:numFmt w:val="decimal"/>
      <w:lvlText w:val=""/>
      <w:lvlJc w:val="left"/>
    </w:lvl>
    <w:lvl w:ilvl="6" w:tplc="3B1E520A">
      <w:start w:val="1"/>
      <w:numFmt w:val="decimal"/>
      <w:lvlText w:val=""/>
      <w:lvlJc w:val="left"/>
    </w:lvl>
    <w:lvl w:ilvl="7" w:tplc="B7AE45E0">
      <w:start w:val="1"/>
      <w:numFmt w:val="decimal"/>
      <w:lvlText w:val=""/>
      <w:lvlJc w:val="left"/>
    </w:lvl>
    <w:lvl w:ilvl="8" w:tplc="0630999E">
      <w:start w:val="1"/>
      <w:numFmt w:val="decimal"/>
      <w:lvlText w:val=""/>
      <w:lvlJc w:val="left"/>
    </w:lvl>
  </w:abstractNum>
  <w:abstractNum w:abstractNumId="3" w15:restartNumberingAfterBreak="0">
    <w:nsid w:val="50120FA5"/>
    <w:multiLevelType w:val="multilevel"/>
    <w:tmpl w:val="A84AC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418019899">
    <w:abstractNumId w:val="0"/>
  </w:num>
  <w:num w:numId="2" w16cid:durableId="67967003">
    <w:abstractNumId w:val="1"/>
  </w:num>
  <w:num w:numId="3" w16cid:durableId="1613903754">
    <w:abstractNumId w:val="2"/>
  </w:num>
  <w:num w:numId="4" w16cid:durableId="70336379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noPunctuationKerning/>
  <w:characterSpacingControl w:val="doNotCompress"/>
  <w:compat>
    <w:compatSetting w:name="compatibilityMode" w:uri="http://schemas.microsoft.com/office/word" w:val="12"/>
    <w:compatSetting w:name="useWord2013TrackBottomHyphenation" w:uri="http://schemas.microsoft.com/office/word" w:val="1"/>
  </w:compat>
  <w:rsids>
    <w:rsidRoot w:val="001A2CC1"/>
    <w:rsid w:val="00170F4E"/>
    <w:rsid w:val="001A2CC1"/>
    <w:rsid w:val="001D23AB"/>
    <w:rsid w:val="003314FA"/>
    <w:rsid w:val="00587BD0"/>
    <w:rsid w:val="008D1329"/>
    <w:rsid w:val="00950D4F"/>
  </w:rsids>
  <m:mathPr>
    <m:mathFont m:val="Cambria Math"/>
    <m:brkBin m:val="before"/>
    <m:brkBinSub m:val="--"/>
    <m:smallFrac m:val="0"/>
    <m:dispDef/>
    <m:lMargin m:val="0"/>
    <m:rMargin m:val="0"/>
    <m:defJc m:val="centerGroup"/>
    <m:wrapIndent m:val="1440"/>
    <m:intLim m:val="subSup"/>
    <m:naryLim m:val="undOvr"/>
  </m:mathPr>
  <w:themeFontLang w:val="es-US" w:eastAsia="ja-JP"/>
  <w:clrSchemeMapping w:bg1="light1" w:t1="dark1" w:bg2="light2" w:t2="dark2" w:accent1="accent1" w:accent2="accent2" w:accent3="accent3" w:accent4="accent4" w:accent5="accent5" w:accent6="accent6" w:hyperlink="hyperlink" w:followedHyperlink="followedHyperlink"/>
  <w:shapeDefaults>
    <o:shapedefaults v:ext="edit" spidmax="1039"/>
    <o:shapelayout v:ext="edit">
      <o:idmap v:ext="edit" data="1"/>
    </o:shapelayout>
  </w:shapeDefaults>
  <w:decimalSymbol w:val="."/>
  <w:listSeparator w:val=","/>
  <w14:docId w14:val="0DC72515"/>
  <w15:docId w15:val="{AC4B796A-7BF6-45A1-A85D-FE6B1498DE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style>
  <w:style w:type="paragraph" w:styleId="Ttulo1">
    <w:name w:val="heading 1"/>
    <w:basedOn w:val="Normal"/>
    <w:next w:val="Normal"/>
    <w:qFormat/>
    <w:rsid w:val="00EF7B96"/>
    <w:pPr>
      <w:keepNext/>
      <w:spacing w:before="240" w:after="60"/>
      <w:outlineLvl w:val="0"/>
    </w:pPr>
    <w:rPr>
      <w:rFonts w:ascii="Arial" w:hAnsi="Arial" w:cs="Arial"/>
      <w:b/>
      <w:bCs/>
      <w:kern w:val="32"/>
      <w:sz w:val="32"/>
      <w:szCs w:val="32"/>
    </w:rPr>
  </w:style>
  <w:style w:type="paragraph" w:styleId="Ttulo2">
    <w:name w:val="heading 2"/>
    <w:basedOn w:val="Normal"/>
    <w:next w:val="Normal"/>
    <w:qFormat/>
    <w:rsid w:val="00EF7B96"/>
    <w:pPr>
      <w:keepNext/>
      <w:spacing w:before="240" w:after="60"/>
      <w:outlineLvl w:val="1"/>
    </w:pPr>
    <w:rPr>
      <w:rFonts w:ascii="Arial" w:hAnsi="Arial" w:cs="Arial"/>
      <w:b/>
      <w:bCs/>
      <w:i/>
      <w:iCs/>
      <w:sz w:val="28"/>
      <w:szCs w:val="28"/>
    </w:rPr>
  </w:style>
  <w:style w:type="paragraph" w:styleId="Ttulo3">
    <w:name w:val="heading 3"/>
    <w:basedOn w:val="Normal"/>
    <w:next w:val="Normal"/>
    <w:qFormat/>
    <w:rsid w:val="00EF7B96"/>
    <w:pPr>
      <w:keepNext/>
      <w:spacing w:before="240" w:after="60"/>
      <w:outlineLvl w:val="2"/>
    </w:pPr>
    <w:rPr>
      <w:rFonts w:ascii="Arial" w:hAnsi="Arial" w:cs="Arial"/>
      <w:b/>
      <w:bCs/>
      <w:sz w:val="26"/>
      <w:szCs w:val="26"/>
    </w:rPr>
  </w:style>
  <w:style w:type="paragraph" w:styleId="Ttulo4">
    <w:name w:val="heading 4"/>
    <w:basedOn w:val="Normal"/>
    <w:next w:val="Normal"/>
    <w:qFormat/>
    <w:rsid w:val="00EF7B96"/>
    <w:pPr>
      <w:keepNext/>
      <w:spacing w:before="240" w:after="60"/>
      <w:outlineLvl w:val="3"/>
    </w:pPr>
    <w:rPr>
      <w:b/>
      <w:bCs/>
      <w:sz w:val="28"/>
      <w:szCs w:val="2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InlineCode">
    <w:name w:val="InlineCode"/>
    <w:rPr>
      <w:rFonts w:ascii="Consolas" w:eastAsia="Consolas" w:hAnsi="Consolas" w:cs="Consolas"/>
      <w:color w:val="C7254E"/>
      <w:sz w:val="20"/>
      <w:szCs w:val="20"/>
      <w:highlight w:val="white"/>
    </w:rPr>
  </w:style>
  <w:style w:type="paragraph" w:customStyle="1" w:styleId="FencedCodetypescript">
    <w:name w:val="FencedCode.typescript"/>
    <w:pPr>
      <w:shd w:val="solid" w:color="E2E2E2" w:fill="auto"/>
    </w:pPr>
    <w:rPr>
      <w:rFonts w:ascii="Consolas" w:eastAsia="Consolas" w:hAnsi="Consolas" w:cs="Consolas"/>
      <w:sz w:val="20"/>
      <w:szCs w:val="20"/>
    </w:rPr>
  </w:style>
  <w:style w:type="paragraph" w:customStyle="1" w:styleId="FencedCodehtml">
    <w:name w:val="FencedCode.html"/>
    <w:pPr>
      <w:shd w:val="solid" w:color="E2E2E2" w:fill="auto"/>
    </w:pPr>
    <w:rPr>
      <w:rFonts w:ascii="Consolas" w:eastAsia="Consolas" w:hAnsi="Consolas" w:cs="Consolas"/>
      <w:sz w:val="20"/>
      <w:szCs w:val="20"/>
    </w:rPr>
  </w:style>
  <w:style w:type="paragraph" w:styleId="Ttulo">
    <w:name w:val="Title"/>
    <w:basedOn w:val="Normal"/>
    <w:next w:val="Normal"/>
    <w:link w:val="TtuloCar"/>
    <w:uiPriority w:val="10"/>
    <w:qFormat/>
    <w:rsid w:val="003314FA"/>
    <w:pPr>
      <w:keepNext/>
      <w:keepLines/>
      <w:spacing w:before="2160" w:after="0" w:line="480" w:lineRule="auto"/>
      <w:jc w:val="center"/>
    </w:pPr>
    <w:rPr>
      <w:rFonts w:ascii="Times New Roman" w:eastAsia="Times New Roman" w:hAnsi="Times New Roman" w:cs="Times New Roman"/>
      <w:b/>
      <w:bCs/>
      <w:sz w:val="24"/>
      <w:szCs w:val="24"/>
      <w:lang w:val="es-ES" w:eastAsia="es-ES"/>
    </w:rPr>
  </w:style>
  <w:style w:type="character" w:customStyle="1" w:styleId="TtuloCar">
    <w:name w:val="Título Car"/>
    <w:basedOn w:val="Fuentedeprrafopredeter"/>
    <w:link w:val="Ttulo"/>
    <w:uiPriority w:val="10"/>
    <w:rsid w:val="003314FA"/>
    <w:rPr>
      <w:rFonts w:ascii="Times New Roman" w:eastAsia="Times New Roman" w:hAnsi="Times New Roman" w:cs="Times New Roman"/>
      <w:b/>
      <w:bCs/>
      <w:sz w:val="24"/>
      <w:szCs w:val="24"/>
      <w:lang w:val="es-ES" w:eastAsia="es-ES"/>
    </w:rPr>
  </w:style>
  <w:style w:type="paragraph" w:styleId="Textoindependiente">
    <w:name w:val="Body Text"/>
    <w:basedOn w:val="Normal"/>
    <w:link w:val="TextoindependienteCar"/>
    <w:uiPriority w:val="1"/>
    <w:qFormat/>
    <w:rsid w:val="003314FA"/>
    <w:pPr>
      <w:widowControl w:val="0"/>
      <w:autoSpaceDE w:val="0"/>
      <w:autoSpaceDN w:val="0"/>
      <w:spacing w:after="0"/>
    </w:pPr>
    <w:rPr>
      <w:rFonts w:ascii="Times New Roman" w:eastAsia="Times New Roman" w:hAnsi="Times New Roman" w:cs="Times New Roman"/>
      <w:sz w:val="14"/>
      <w:szCs w:val="14"/>
      <w:lang w:val="es-ES"/>
    </w:rPr>
  </w:style>
  <w:style w:type="character" w:customStyle="1" w:styleId="TextoindependienteCar">
    <w:name w:val="Texto independiente Car"/>
    <w:basedOn w:val="Fuentedeprrafopredeter"/>
    <w:link w:val="Textoindependiente"/>
    <w:uiPriority w:val="1"/>
    <w:rsid w:val="003314FA"/>
    <w:rPr>
      <w:rFonts w:ascii="Times New Roman" w:eastAsia="Times New Roman" w:hAnsi="Times New Roman" w:cs="Times New Roman"/>
      <w:sz w:val="14"/>
      <w:szCs w:val="14"/>
      <w:lang w:val="es-ES"/>
    </w:rPr>
  </w:style>
  <w:style w:type="character" w:styleId="Hipervnculo">
    <w:name w:val="Hyperlink"/>
    <w:basedOn w:val="Fuentedeprrafopredeter"/>
    <w:uiPriority w:val="99"/>
    <w:unhideWhenUsed/>
    <w:rsid w:val="008D1329"/>
    <w:rPr>
      <w:color w:val="0000FF" w:themeColor="hyperlink"/>
      <w:u w:val="single"/>
    </w:rPr>
  </w:style>
  <w:style w:type="character" w:styleId="Mencinsinresolver">
    <w:name w:val="Unresolved Mention"/>
    <w:basedOn w:val="Fuentedeprrafopredeter"/>
    <w:uiPriority w:val="99"/>
    <w:semiHidden/>
    <w:unhideWhenUsed/>
    <w:rsid w:val="008D132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frankjesus1717/Project-1_FH/"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Pages>12</Pages>
  <Words>2421</Words>
  <Characters>13318</Characters>
  <Application>Microsoft Office Word</Application>
  <DocSecurity>0</DocSecurity>
  <Lines>110</Lines>
  <Paragraphs>31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15708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Andrés Luna</cp:lastModifiedBy>
  <cp:revision>3</cp:revision>
  <dcterms:created xsi:type="dcterms:W3CDTF">2026-05-08T06:05:00Z</dcterms:created>
  <dcterms:modified xsi:type="dcterms:W3CDTF">2026-06-23T03:58:00Z</dcterms:modified>
</cp:coreProperties>
</file>