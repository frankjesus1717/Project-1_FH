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D1CC" w14:textId="77777777" w:rsidR="003314FA" w:rsidRPr="00EB0314" w:rsidRDefault="003314FA" w:rsidP="003314FA">
      <w:pPr>
        <w:spacing w:before="240" w:after="240" w:line="276" w:lineRule="auto"/>
      </w:pPr>
      <w:bookmarkStart w:id="0" w:name="_Toc140657945"/>
      <w:bookmarkStart w:id="1" w:name="_Toc140657966"/>
      <w:bookmarkStart w:id="2" w:name="_Toc140658091"/>
      <w:bookmarkStart w:id="3" w:name="_Toc140658206"/>
      <w:bookmarkStart w:id="4" w:name="_Toc140743163"/>
      <w:bookmarkStart w:id="5" w:name="_Toc181188064"/>
      <w:bookmarkStart w:id="6" w:name="_Toc199180765"/>
      <w:bookmarkStart w:id="7" w:name="_Toc214739666"/>
      <w:r w:rsidRPr="00EB0314">
        <w:rPr>
          <w:noProof/>
          <w:lang w:val="es-VE" w:eastAsia="es-VE"/>
        </w:rPr>
        <w:drawing>
          <wp:anchor distT="0" distB="0" distL="114300" distR="114300" simplePos="0" relativeHeight="251659264" behindDoc="0" locked="0" layoutInCell="1" allowOverlap="1" wp14:anchorId="6B990931" wp14:editId="69027D28">
            <wp:simplePos x="0" y="0"/>
            <wp:positionH relativeFrom="margin">
              <wp:posOffset>-635</wp:posOffset>
            </wp:positionH>
            <wp:positionV relativeFrom="paragraph">
              <wp:posOffset>5080</wp:posOffset>
            </wp:positionV>
            <wp:extent cx="704850" cy="69342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4850" cy="693420"/>
                    </a:xfrm>
                    <a:prstGeom prst="rect">
                      <a:avLst/>
                    </a:prstGeom>
                    <a:noFill/>
                  </pic:spPr>
                </pic:pic>
              </a:graphicData>
            </a:graphic>
            <wp14:sizeRelH relativeFrom="page">
              <wp14:pctWidth>0</wp14:pctWidth>
            </wp14:sizeRelH>
            <wp14:sizeRelV relativeFrom="page">
              <wp14:pctHeight>0</wp14:pctHeight>
            </wp14:sizeRelV>
          </wp:anchor>
        </w:drawing>
      </w:r>
      <w:bookmarkStart w:id="8" w:name="_2umjj30pf9u" w:colFirst="0" w:colLast="0"/>
      <w:bookmarkEnd w:id="0"/>
      <w:bookmarkEnd w:id="1"/>
      <w:bookmarkEnd w:id="2"/>
      <w:bookmarkEnd w:id="3"/>
      <w:bookmarkEnd w:id="4"/>
      <w:bookmarkEnd w:id="5"/>
      <w:bookmarkEnd w:id="6"/>
      <w:bookmarkEnd w:id="7"/>
      <w:bookmarkEnd w:id="8"/>
    </w:p>
    <w:p w14:paraId="3E6A641D" w14:textId="77777777" w:rsidR="003314FA" w:rsidRPr="00EB0314" w:rsidRDefault="003314FA" w:rsidP="003314FA">
      <w:pPr>
        <w:pStyle w:val="Textoindependiente"/>
        <w:spacing w:before="240" w:after="240" w:line="276" w:lineRule="auto"/>
        <w:jc w:val="center"/>
        <w:rPr>
          <w:sz w:val="24"/>
          <w:szCs w:val="24"/>
        </w:rPr>
      </w:pPr>
      <w:r w:rsidRPr="00EB0314">
        <w:rPr>
          <w:sz w:val="24"/>
          <w:szCs w:val="24"/>
        </w:rPr>
        <w:t>República</w:t>
      </w:r>
      <w:r w:rsidRPr="00EB0314">
        <w:rPr>
          <w:spacing w:val="-9"/>
          <w:sz w:val="24"/>
          <w:szCs w:val="24"/>
        </w:rPr>
        <w:t xml:space="preserve"> </w:t>
      </w:r>
      <w:r w:rsidRPr="00EB0314">
        <w:rPr>
          <w:sz w:val="24"/>
          <w:szCs w:val="24"/>
        </w:rPr>
        <w:t>Bolivariana</w:t>
      </w:r>
      <w:r w:rsidRPr="00EB0314">
        <w:rPr>
          <w:spacing w:val="-10"/>
          <w:sz w:val="24"/>
          <w:szCs w:val="24"/>
        </w:rPr>
        <w:t xml:space="preserve"> </w:t>
      </w:r>
      <w:r w:rsidRPr="00EB0314">
        <w:rPr>
          <w:sz w:val="24"/>
          <w:szCs w:val="24"/>
        </w:rPr>
        <w:t>de</w:t>
      </w:r>
      <w:r w:rsidRPr="00EB0314">
        <w:rPr>
          <w:spacing w:val="-11"/>
          <w:sz w:val="24"/>
          <w:szCs w:val="24"/>
        </w:rPr>
        <w:t xml:space="preserve"> </w:t>
      </w:r>
      <w:r w:rsidRPr="00EB0314">
        <w:rPr>
          <w:sz w:val="24"/>
          <w:szCs w:val="24"/>
        </w:rPr>
        <w:t>Venezuela</w:t>
      </w:r>
    </w:p>
    <w:p w14:paraId="128F80AF" w14:textId="77777777" w:rsidR="003314FA" w:rsidRPr="00EB0314" w:rsidRDefault="003314FA" w:rsidP="003314FA">
      <w:pPr>
        <w:pStyle w:val="Textoindependiente"/>
        <w:spacing w:before="240" w:after="240" w:line="276" w:lineRule="auto"/>
        <w:jc w:val="center"/>
        <w:rPr>
          <w:sz w:val="24"/>
          <w:szCs w:val="24"/>
        </w:rPr>
      </w:pPr>
      <w:r w:rsidRPr="00EB0314">
        <w:rPr>
          <w:sz w:val="24"/>
          <w:szCs w:val="24"/>
        </w:rPr>
        <w:t>Ministerio del Poder Popular para la Educación</w:t>
      </w:r>
    </w:p>
    <w:p w14:paraId="26486C61" w14:textId="77777777" w:rsidR="003314FA" w:rsidRPr="00EB0314" w:rsidRDefault="003314FA" w:rsidP="003314FA">
      <w:pPr>
        <w:pStyle w:val="Textoindependiente"/>
        <w:spacing w:before="240" w:after="240" w:line="276" w:lineRule="auto"/>
        <w:jc w:val="center"/>
        <w:rPr>
          <w:sz w:val="24"/>
          <w:szCs w:val="24"/>
        </w:rPr>
      </w:pPr>
      <w:r w:rsidRPr="00EB0314">
        <w:rPr>
          <w:sz w:val="24"/>
          <w:szCs w:val="24"/>
        </w:rPr>
        <w:t>Universitaria</w:t>
      </w:r>
      <w:r w:rsidRPr="00EB0314">
        <w:rPr>
          <w:spacing w:val="1"/>
          <w:sz w:val="24"/>
          <w:szCs w:val="24"/>
        </w:rPr>
        <w:t xml:space="preserve"> </w:t>
      </w:r>
      <w:r w:rsidRPr="00EB0314">
        <w:rPr>
          <w:sz w:val="24"/>
          <w:szCs w:val="24"/>
        </w:rPr>
        <w:t>Nacional</w:t>
      </w:r>
      <w:r w:rsidRPr="00EB0314">
        <w:rPr>
          <w:spacing w:val="-7"/>
          <w:sz w:val="24"/>
          <w:szCs w:val="24"/>
        </w:rPr>
        <w:t xml:space="preserve"> </w:t>
      </w:r>
      <w:r w:rsidRPr="00EB0314">
        <w:rPr>
          <w:sz w:val="24"/>
          <w:szCs w:val="24"/>
        </w:rPr>
        <w:t>Experimental</w:t>
      </w:r>
      <w:r w:rsidRPr="00EB0314">
        <w:rPr>
          <w:spacing w:val="-4"/>
          <w:sz w:val="24"/>
          <w:szCs w:val="24"/>
        </w:rPr>
        <w:t xml:space="preserve"> </w:t>
      </w:r>
      <w:r w:rsidRPr="00EB0314">
        <w:rPr>
          <w:sz w:val="24"/>
          <w:szCs w:val="24"/>
        </w:rPr>
        <w:t>de</w:t>
      </w:r>
      <w:r w:rsidRPr="00EB0314">
        <w:rPr>
          <w:spacing w:val="-7"/>
          <w:sz w:val="24"/>
          <w:szCs w:val="24"/>
        </w:rPr>
        <w:t xml:space="preserve"> </w:t>
      </w:r>
      <w:r w:rsidRPr="00EB0314">
        <w:rPr>
          <w:sz w:val="24"/>
          <w:szCs w:val="24"/>
        </w:rPr>
        <w:t>las</w:t>
      </w:r>
      <w:r w:rsidRPr="00EB0314">
        <w:rPr>
          <w:spacing w:val="-9"/>
          <w:sz w:val="24"/>
          <w:szCs w:val="24"/>
        </w:rPr>
        <w:t xml:space="preserve"> </w:t>
      </w:r>
      <w:r w:rsidRPr="00EB0314">
        <w:rPr>
          <w:sz w:val="24"/>
          <w:szCs w:val="24"/>
        </w:rPr>
        <w:t>Telecomunicaciones</w:t>
      </w:r>
      <w:r w:rsidRPr="00EB0314">
        <w:rPr>
          <w:spacing w:val="-6"/>
          <w:sz w:val="24"/>
          <w:szCs w:val="24"/>
        </w:rPr>
        <w:t xml:space="preserve"> </w:t>
      </w:r>
      <w:r w:rsidRPr="00EB0314">
        <w:rPr>
          <w:sz w:val="24"/>
          <w:szCs w:val="24"/>
        </w:rPr>
        <w:t>e</w:t>
      </w:r>
      <w:r w:rsidRPr="00EB0314">
        <w:rPr>
          <w:spacing w:val="-6"/>
          <w:sz w:val="24"/>
          <w:szCs w:val="24"/>
        </w:rPr>
        <w:t xml:space="preserve"> </w:t>
      </w:r>
      <w:r w:rsidRPr="00EB0314">
        <w:rPr>
          <w:sz w:val="24"/>
          <w:szCs w:val="24"/>
        </w:rPr>
        <w:t>Informática</w:t>
      </w:r>
    </w:p>
    <w:p w14:paraId="43727E8F" w14:textId="77777777" w:rsidR="003314FA" w:rsidRPr="00EB0314" w:rsidRDefault="003314FA" w:rsidP="003314FA">
      <w:pPr>
        <w:pStyle w:val="Textoindependiente"/>
        <w:spacing w:before="240" w:after="240" w:line="276" w:lineRule="auto"/>
        <w:jc w:val="center"/>
        <w:rPr>
          <w:sz w:val="24"/>
          <w:szCs w:val="24"/>
          <w:lang w:val="es-VE"/>
        </w:rPr>
      </w:pPr>
      <w:r w:rsidRPr="00EB0314">
        <w:rPr>
          <w:sz w:val="24"/>
          <w:szCs w:val="24"/>
        </w:rPr>
        <w:t>Unidad Curricular: Programación 3 M2</w:t>
      </w:r>
    </w:p>
    <w:p w14:paraId="1A6E0C11" w14:textId="77777777" w:rsidR="003314FA" w:rsidRPr="00EB0314" w:rsidRDefault="003314FA" w:rsidP="003314FA">
      <w:pPr>
        <w:pStyle w:val="Textoindependiente"/>
        <w:spacing w:before="240" w:after="240" w:line="276" w:lineRule="auto"/>
        <w:jc w:val="center"/>
        <w:rPr>
          <w:sz w:val="24"/>
          <w:szCs w:val="24"/>
          <w:u w:val="single"/>
        </w:rPr>
      </w:pPr>
      <w:r w:rsidRPr="00EB0314">
        <w:rPr>
          <w:sz w:val="24"/>
          <w:szCs w:val="24"/>
        </w:rPr>
        <w:t xml:space="preserve">Profesor: Carlos Márquez </w:t>
      </w:r>
    </w:p>
    <w:p w14:paraId="0AD1B308" w14:textId="77777777" w:rsidR="003314FA" w:rsidRPr="00EB0314" w:rsidRDefault="003314FA" w:rsidP="003314FA">
      <w:pPr>
        <w:pStyle w:val="Textoindependiente"/>
        <w:spacing w:before="240" w:after="240" w:line="276" w:lineRule="auto"/>
        <w:jc w:val="center"/>
        <w:rPr>
          <w:sz w:val="24"/>
          <w:szCs w:val="24"/>
        </w:rPr>
      </w:pPr>
      <w:r w:rsidRPr="00EB0314">
        <w:rPr>
          <w:sz w:val="24"/>
          <w:szCs w:val="24"/>
        </w:rPr>
        <w:t>Sección: 6A</w:t>
      </w:r>
    </w:p>
    <w:p w14:paraId="29CDFEFE" w14:textId="77777777" w:rsidR="003314FA" w:rsidRPr="00EB0314" w:rsidRDefault="003314FA" w:rsidP="003314FA">
      <w:pPr>
        <w:pStyle w:val="Textoindependiente"/>
        <w:spacing w:before="240" w:after="240" w:line="276" w:lineRule="auto"/>
        <w:ind w:right="3310"/>
        <w:rPr>
          <w:sz w:val="24"/>
          <w:szCs w:val="24"/>
        </w:rPr>
      </w:pPr>
    </w:p>
    <w:p w14:paraId="5EBC1BE1" w14:textId="77777777" w:rsidR="003314FA" w:rsidRPr="00EB0314" w:rsidRDefault="003314FA" w:rsidP="003314FA">
      <w:pPr>
        <w:pStyle w:val="Textoindependiente"/>
        <w:spacing w:before="240" w:after="240" w:line="276" w:lineRule="auto"/>
        <w:rPr>
          <w:sz w:val="24"/>
          <w:szCs w:val="24"/>
        </w:rPr>
      </w:pPr>
    </w:p>
    <w:p w14:paraId="71867D1F" w14:textId="77777777" w:rsidR="003314FA" w:rsidRPr="00EB0314" w:rsidRDefault="003314FA" w:rsidP="003314FA">
      <w:pPr>
        <w:pStyle w:val="Ttulo"/>
        <w:spacing w:before="240" w:after="240" w:line="276" w:lineRule="auto"/>
        <w:rPr>
          <w:lang w:val="es-US"/>
        </w:rPr>
      </w:pPr>
      <w:r w:rsidRPr="00EB0314">
        <w:rPr>
          <w:lang w:val="es-US"/>
        </w:rPr>
        <w:t>Evaluación Práctica 1</w:t>
      </w:r>
    </w:p>
    <w:p w14:paraId="4F7B0E2A" w14:textId="77777777" w:rsidR="003314FA" w:rsidRPr="00EB0314" w:rsidRDefault="003314FA" w:rsidP="003314FA">
      <w:pPr>
        <w:pStyle w:val="Textoindependiente"/>
        <w:spacing w:before="240" w:after="240" w:line="276" w:lineRule="auto"/>
        <w:rPr>
          <w:sz w:val="24"/>
          <w:szCs w:val="24"/>
          <w:lang w:val="es-VE"/>
        </w:rPr>
      </w:pPr>
    </w:p>
    <w:p w14:paraId="3EDB3D7F" w14:textId="77777777" w:rsidR="003314FA" w:rsidRPr="00EB0314" w:rsidRDefault="003314FA" w:rsidP="003314FA">
      <w:pPr>
        <w:pStyle w:val="Textoindependiente"/>
        <w:spacing w:before="240" w:after="240" w:line="276" w:lineRule="auto"/>
        <w:rPr>
          <w:sz w:val="24"/>
          <w:szCs w:val="24"/>
        </w:rPr>
      </w:pPr>
    </w:p>
    <w:p w14:paraId="7BD2FB9D" w14:textId="77777777" w:rsidR="003314FA" w:rsidRPr="00EB0314" w:rsidRDefault="003314FA" w:rsidP="003314FA">
      <w:pPr>
        <w:pStyle w:val="Textoindependiente"/>
        <w:spacing w:before="240" w:after="240" w:line="276" w:lineRule="auto"/>
        <w:rPr>
          <w:sz w:val="24"/>
          <w:szCs w:val="24"/>
        </w:rPr>
      </w:pPr>
    </w:p>
    <w:p w14:paraId="680BA500" w14:textId="77777777" w:rsidR="003314FA" w:rsidRPr="00EB0314" w:rsidRDefault="003314FA" w:rsidP="003314FA">
      <w:pPr>
        <w:pStyle w:val="Textoindependiente"/>
        <w:spacing w:before="240" w:after="240" w:line="276" w:lineRule="auto"/>
        <w:rPr>
          <w:sz w:val="24"/>
          <w:szCs w:val="24"/>
          <w:lang w:val="es-MX"/>
        </w:rPr>
      </w:pPr>
    </w:p>
    <w:p w14:paraId="21C5F1A7" w14:textId="77777777" w:rsidR="003314FA" w:rsidRPr="00EB0314" w:rsidRDefault="003314FA" w:rsidP="003314FA">
      <w:pPr>
        <w:pStyle w:val="Textoindependiente"/>
        <w:spacing w:before="240" w:after="240" w:line="276" w:lineRule="auto"/>
        <w:rPr>
          <w:sz w:val="24"/>
          <w:szCs w:val="24"/>
          <w:lang w:val="es-MX"/>
        </w:rPr>
      </w:pPr>
    </w:p>
    <w:p w14:paraId="41D468C9" w14:textId="237AFE1C" w:rsidR="003314FA" w:rsidRPr="00EB0314" w:rsidRDefault="003314FA" w:rsidP="003314FA">
      <w:pPr>
        <w:pStyle w:val="Textoindependiente"/>
        <w:spacing w:before="240" w:after="240" w:line="276" w:lineRule="auto"/>
        <w:rPr>
          <w:sz w:val="24"/>
          <w:szCs w:val="24"/>
          <w:lang w:val="es-MX"/>
        </w:rPr>
      </w:pPr>
      <w:r>
        <w:rPr>
          <w:noProof/>
        </w:rPr>
        <w:pict w14:anchorId="0BEDABDA">
          <v:shapetype id="_x0000_t202" coordsize="21600,21600" o:spt="202" path="m,l,21600r21600,l21600,xe">
            <v:stroke joinstyle="miter"/>
            <v:path gradientshapeok="t" o:connecttype="rect"/>
          </v:shapetype>
          <v:shape id="Cuadro de texto 2" o:spid="_x0000_s1038" type="#_x0000_t202" style="position:absolute;margin-left:267pt;margin-top:.45pt;width:226pt;height:59pt;z-index:251660288;visibility:visible;mso-height-percent:0;mso-wrap-distance-left:9pt;mso-wrap-distance-top:3.6pt;mso-wrap-distance-right:9pt;mso-wrap-distance-bottom:3.6pt;mso-position-horizontal:absolute;mso-position-horizontal-relative:text;mso-position-vertical:absolute;mso-position-vertical-relative:text;mso-height-percent:0;mso-width-relative:margin;mso-height-relative:margin;v-text-anchor:top" wrapcoords="-87 0 -87 21327 21600 21327 21600 0 -87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" stroked="f">
            <v:textbox>
              <w:txbxContent>
                <w:p w14:paraId="1BF5D813" w14:textId="77777777" w:rsidR="003314FA" w:rsidRPr="00D55952" w:rsidRDefault="003314FA" w:rsidP="003314FA">
                  <w:pPr>
                    <w:pStyle w:val="Textoindependiente"/>
                    <w:spacing w:line="360" w:lineRule="auto"/>
                    <w:rPr>
                      <w:b/>
                      <w:bCs/>
                      <w:sz w:val="24"/>
                      <w:szCs w:val="24"/>
                      <w:lang w:val="pt-PT"/>
                    </w:rPr>
                  </w:pPr>
                  <w:r w:rsidRPr="00D55952">
                    <w:rPr>
                      <w:b/>
                      <w:bCs/>
                      <w:sz w:val="24"/>
                      <w:szCs w:val="24"/>
                      <w:lang w:val="pt-PT"/>
                    </w:rPr>
                    <w:t>Autor:</w:t>
                  </w:r>
                </w:p>
                <w:p w14:paraId="7B6DC19E" w14:textId="77777777" w:rsidR="003314FA" w:rsidRPr="003314FA" w:rsidRDefault="003314FA" w:rsidP="003314FA">
                  <w:pPr>
                    <w:pStyle w:val="Textoindependiente"/>
                    <w:spacing w:line="360" w:lineRule="auto"/>
                    <w:rPr>
                      <w:sz w:val="24"/>
                      <w:szCs w:val="24"/>
                      <w:lang w:val="pt-PT"/>
                    </w:rPr>
                  </w:pPr>
                  <w:r w:rsidRPr="003314FA">
                    <w:rPr>
                      <w:sz w:val="24"/>
                      <w:szCs w:val="24"/>
                      <w:lang w:val="pt-PT"/>
                    </w:rPr>
                    <w:t>Franklin Hernández V.-19.851.568</w:t>
                  </w:r>
                </w:p>
                <w:p w14:paraId="416F1FF4" w14:textId="16C76B58" w:rsidR="003314FA" w:rsidRPr="00D55952" w:rsidRDefault="003314FA" w:rsidP="003314FA">
                  <w:pPr>
                    <w:pStyle w:val="Textoindependiente"/>
                    <w:spacing w:line="360" w:lineRule="auto"/>
                    <w:rPr>
                      <w:sz w:val="24"/>
                      <w:szCs w:val="24"/>
                      <w:lang w:val="pt-PT"/>
                    </w:rPr>
                  </w:pPr>
                </w:p>
              </w:txbxContent>
            </v:textbox>
            <w10:wrap type="through"/>
          </v:shape>
        </w:pict>
      </w:r>
    </w:p>
    <w:p w14:paraId="0CC4CE0D" w14:textId="77777777" w:rsidR="003314FA" w:rsidRPr="00EB0314" w:rsidRDefault="003314FA" w:rsidP="003314FA">
      <w:pPr>
        <w:pStyle w:val="Textoindependiente"/>
        <w:spacing w:before="240" w:after="240" w:line="276" w:lineRule="auto"/>
        <w:jc w:val="right"/>
        <w:rPr>
          <w:sz w:val="24"/>
          <w:szCs w:val="24"/>
          <w:lang w:val="es-MX"/>
        </w:rPr>
      </w:pPr>
    </w:p>
    <w:p w14:paraId="752172D4" w14:textId="77777777" w:rsidR="003314FA" w:rsidRPr="00EB0314" w:rsidRDefault="003314FA" w:rsidP="003314FA">
      <w:pPr>
        <w:pStyle w:val="Textoindependiente"/>
        <w:spacing w:before="240" w:after="240" w:line="276" w:lineRule="auto"/>
        <w:rPr>
          <w:sz w:val="24"/>
          <w:szCs w:val="24"/>
          <w:lang w:val="es-MX"/>
        </w:rPr>
      </w:pPr>
    </w:p>
    <w:p w14:paraId="1F3F325E" w14:textId="77777777" w:rsidR="003314FA" w:rsidRPr="00EB0314" w:rsidRDefault="003314FA" w:rsidP="003314FA">
      <w:pPr>
        <w:pStyle w:val="Textoindependiente"/>
        <w:spacing w:before="240" w:after="240" w:line="276" w:lineRule="auto"/>
        <w:jc w:val="center"/>
        <w:rPr>
          <w:sz w:val="24"/>
          <w:szCs w:val="24"/>
          <w:lang w:val="es-MX"/>
        </w:rPr>
      </w:pPr>
    </w:p>
    <w:p w14:paraId="567C03A8" w14:textId="77777777" w:rsidR="003314FA" w:rsidRPr="00EB0314" w:rsidRDefault="003314FA" w:rsidP="003314FA">
      <w:pPr>
        <w:pStyle w:val="Textoindependiente"/>
        <w:spacing w:before="240" w:after="240" w:line="276" w:lineRule="auto"/>
        <w:jc w:val="center"/>
        <w:rPr>
          <w:sz w:val="24"/>
          <w:szCs w:val="24"/>
          <w:lang w:val="es-MX"/>
        </w:rPr>
      </w:pPr>
    </w:p>
    <w:p w14:paraId="6EA5371E" w14:textId="77777777" w:rsidR="003314FA" w:rsidRPr="00EB0314" w:rsidRDefault="003314FA" w:rsidP="003314FA">
      <w:pPr>
        <w:pStyle w:val="Textoindependiente"/>
        <w:spacing w:before="240" w:after="240" w:line="276" w:lineRule="auto"/>
        <w:jc w:val="center"/>
        <w:rPr>
          <w:sz w:val="24"/>
          <w:szCs w:val="24"/>
          <w:lang w:val="es-MX"/>
        </w:rPr>
      </w:pPr>
    </w:p>
    <w:p w14:paraId="53407A1A" w14:textId="77777777" w:rsidR="003314FA" w:rsidRPr="00EB0314" w:rsidRDefault="003314FA" w:rsidP="003314FA">
      <w:pPr>
        <w:pStyle w:val="Textoindependiente"/>
        <w:spacing w:before="240" w:after="240" w:line="276" w:lineRule="auto"/>
        <w:jc w:val="center"/>
        <w:rPr>
          <w:sz w:val="24"/>
          <w:szCs w:val="24"/>
          <w:u w:val="single"/>
          <w:lang w:val="es-MX"/>
        </w:rPr>
      </w:pPr>
      <w:r w:rsidRPr="00EB0314">
        <w:rPr>
          <w:sz w:val="24"/>
          <w:szCs w:val="24"/>
          <w:lang w:val="es-MX"/>
        </w:rPr>
        <w:t xml:space="preserve">Caracas, </w:t>
      </w:r>
      <w:proofErr w:type="gramStart"/>
      <w:r w:rsidRPr="00EB0314">
        <w:rPr>
          <w:sz w:val="24"/>
          <w:szCs w:val="24"/>
          <w:lang w:val="es-MX"/>
        </w:rPr>
        <w:t>Mayo</w:t>
      </w:r>
      <w:proofErr w:type="gramEnd"/>
      <w:r w:rsidRPr="00EB0314">
        <w:rPr>
          <w:spacing w:val="-2"/>
          <w:sz w:val="24"/>
          <w:szCs w:val="24"/>
          <w:lang w:val="es-MX"/>
        </w:rPr>
        <w:t xml:space="preserve"> </w:t>
      </w:r>
      <w:r w:rsidRPr="00EB0314">
        <w:rPr>
          <w:sz w:val="24"/>
          <w:szCs w:val="24"/>
          <w:lang w:val="es-MX"/>
        </w:rPr>
        <w:t>2026</w:t>
      </w:r>
    </w:p>
    <w:p w14:paraId="512B30D7" w14:textId="77777777" w:rsidR="00950D4F" w:rsidRDefault="00950D4F">
      <w:pPr>
        <w:rPr>
          <w:rFonts w:ascii="Arial" w:hAnsi="Arial" w:cs="Arial"/>
          <w:bCs/>
          <w:sz w:val="26"/>
          <w:szCs w:val="26"/>
          <w:lang w:val="es-US"/>
        </w:rPr>
      </w:pPr>
      <w:r>
        <w:rPr>
          <w:b/>
          <w:lang w:val="es-US"/>
        </w:rPr>
        <w:br w:type="page"/>
      </w:r>
    </w:p>
    <w:p w14:paraId="04B0AC76" w14:textId="430C7D2E" w:rsidR="001A2CC1" w:rsidRPr="00950D4F" w:rsidRDefault="00000000">
      <w:pPr>
        <w:pStyle w:val="Ttulo3"/>
        <w:rPr>
          <w:b w:val="0"/>
          <w:lang w:val="es-US"/>
        </w:rPr>
      </w:pPr>
      <w:r w:rsidRPr="00950D4F">
        <w:rPr>
          <w:b w:val="0"/>
          <w:lang w:val="es-US"/>
        </w:rPr>
        <w:lastRenderedPageBreak/>
        <w:t>Resumen</w:t>
      </w:r>
    </w:p>
    <w:p w14:paraId="08D4E265" w14:textId="77777777" w:rsidR="001A2CC1" w:rsidRPr="00950D4F" w:rsidRDefault="00000000">
      <w:pPr>
        <w:rPr>
          <w:lang w:val="es-US"/>
        </w:rPr>
      </w:pPr>
      <w:r w:rsidRPr="00950D4F">
        <w:rPr>
          <w:lang w:val="es-US"/>
        </w:rPr>
        <w:t xml:space="preserve">Este informe documenta el proceso de desarrollo de una aplicación móvil construida con Ionic 8 y Angular 20, utilizando componentes </w:t>
      </w:r>
      <w:proofErr w:type="spellStart"/>
      <w:r w:rsidRPr="00950D4F">
        <w:rPr>
          <w:lang w:val="es-US"/>
        </w:rPr>
        <w:t>standalone</w:t>
      </w:r>
      <w:proofErr w:type="spellEnd"/>
      <w:r w:rsidRPr="00950D4F">
        <w:rPr>
          <w:lang w:val="es-US"/>
        </w:rPr>
        <w:t xml:space="preserve"> y el sistema de diseño Obsidian. La aplicación consta de tres secciones principales: una página de inicio con información del proyecto, una sección de datos personales con formato de solo lectura, y un formulario de contacto funcional que envía correos electrónicos mediante el servicio </w:t>
      </w:r>
      <w:proofErr w:type="spellStart"/>
      <w:r w:rsidRPr="00950D4F">
        <w:rPr>
          <w:lang w:val="es-US"/>
        </w:rPr>
        <w:t>EmailJS</w:t>
      </w:r>
      <w:proofErr w:type="spellEnd"/>
      <w:r w:rsidRPr="00950D4F">
        <w:rPr>
          <w:lang w:val="es-US"/>
        </w:rPr>
        <w:t>. Se presentan la planificación, la arquitectura implementada, fragmentos de código explicados y reflexiones sobre los desafíos enfrentados durante el desarrollo.</w:t>
      </w:r>
    </w:p>
    <w:p w14:paraId="69FDE0A8" w14:textId="73DFA468" w:rsidR="001A2CC1" w:rsidRDefault="001A2CC1"/>
    <w:p w14:paraId="258F5806" w14:textId="77777777" w:rsidR="00950D4F" w:rsidRDefault="00950D4F">
      <w:pPr>
        <w:rPr>
          <w:rFonts w:ascii="Arial" w:hAnsi="Arial" w:cs="Arial"/>
          <w:bCs/>
          <w:sz w:val="26"/>
          <w:szCs w:val="26"/>
          <w:lang w:val="es-US"/>
        </w:rPr>
      </w:pPr>
      <w:r>
        <w:rPr>
          <w:b/>
          <w:lang w:val="es-US"/>
        </w:rPr>
        <w:br w:type="page"/>
      </w:r>
    </w:p>
    <w:p w14:paraId="4BA06E10" w14:textId="65B32B41" w:rsidR="001A2CC1" w:rsidRPr="00950D4F" w:rsidRDefault="00000000">
      <w:pPr>
        <w:pStyle w:val="Ttulo3"/>
        <w:rPr>
          <w:b w:val="0"/>
          <w:lang w:val="es-US"/>
        </w:rPr>
      </w:pPr>
      <w:r w:rsidRPr="00950D4F">
        <w:rPr>
          <w:b w:val="0"/>
          <w:lang w:val="es-US"/>
        </w:rPr>
        <w:lastRenderedPageBreak/>
        <w:t>Introducción</w:t>
      </w:r>
    </w:p>
    <w:p w14:paraId="64AB3E44" w14:textId="77777777" w:rsidR="001A2CC1" w:rsidRPr="00950D4F" w:rsidRDefault="00000000">
      <w:pPr>
        <w:rPr>
          <w:lang w:val="es-US"/>
        </w:rPr>
      </w:pPr>
      <w:r w:rsidRPr="00950D4F">
        <w:rPr>
          <w:lang w:val="es-US"/>
        </w:rPr>
        <w:t xml:space="preserve">Este proyecto nace como parte de la evaluación práctica de la materia Programación 3, donde se nos pidió desarrollar una aplicación móvil utilizando el </w:t>
      </w:r>
      <w:proofErr w:type="spellStart"/>
      <w:r w:rsidRPr="00950D4F">
        <w:rPr>
          <w:lang w:val="es-US"/>
        </w:rPr>
        <w:t>framework</w:t>
      </w:r>
      <w:proofErr w:type="spellEnd"/>
      <w:r w:rsidRPr="00950D4F">
        <w:rPr>
          <w:lang w:val="es-US"/>
        </w:rPr>
        <w:t xml:space="preserve"> Ionic en su versión 8 junto con Angular 20. La idea era crear algo </w:t>
      </w:r>
      <w:proofErr w:type="gramStart"/>
      <w:r w:rsidRPr="00950D4F">
        <w:rPr>
          <w:lang w:val="es-US"/>
        </w:rPr>
        <w:t>funcional</w:t>
      </w:r>
      <w:proofErr w:type="gramEnd"/>
      <w:r w:rsidRPr="00950D4F">
        <w:rPr>
          <w:lang w:val="es-US"/>
        </w:rPr>
        <w:t xml:space="preserve"> pero con identidad visual propia, por eso optamos por el sistema Obsidian, que se caracteriza por su paleta oscura de alto contraste con tonos violetas.</w:t>
      </w:r>
    </w:p>
    <w:p w14:paraId="1880AA78" w14:textId="77777777" w:rsidR="001A2CC1" w:rsidRPr="00950D4F" w:rsidRDefault="00000000">
      <w:pPr>
        <w:rPr>
          <w:lang w:val="es-US"/>
        </w:rPr>
      </w:pPr>
      <w:r w:rsidRPr="00950D4F">
        <w:rPr>
          <w:lang w:val="es-US"/>
        </w:rPr>
        <w:t xml:space="preserve">La aplicación está pensada como una carta de presentación digital: tiene un inicio con información del proyecto, una sección donde se muestran datos personales de manera organizada y un formulario de contacto que de verdad envía correos. Esto último fue un reto porque implicaba conectar un servicio externo sin tener un </w:t>
      </w:r>
      <w:proofErr w:type="spellStart"/>
      <w:r w:rsidRPr="00950D4F">
        <w:rPr>
          <w:lang w:val="es-US"/>
        </w:rPr>
        <w:t>backend</w:t>
      </w:r>
      <w:proofErr w:type="spellEnd"/>
      <w:r w:rsidRPr="00950D4F">
        <w:rPr>
          <w:lang w:val="es-US"/>
        </w:rPr>
        <w:t xml:space="preserve"> propio.</w:t>
      </w:r>
    </w:p>
    <w:p w14:paraId="1B18896C" w14:textId="77777777" w:rsidR="001A2CC1" w:rsidRPr="00950D4F" w:rsidRDefault="00000000">
      <w:pPr>
        <w:rPr>
          <w:lang w:val="es-US"/>
        </w:rPr>
      </w:pPr>
      <w:r w:rsidRPr="00950D4F">
        <w:rPr>
          <w:lang w:val="es-US"/>
        </w:rPr>
        <w:t>El desarrollo fue individual y se trabajó por iteraciones, empezando por la estructura base y luego agregando funcionalidades una por una.</w:t>
      </w:r>
    </w:p>
    <w:p w14:paraId="175CC72F" w14:textId="073097E1" w:rsidR="001A2CC1" w:rsidRDefault="001A2CC1"/>
    <w:p w14:paraId="0BAC46B5" w14:textId="77777777" w:rsidR="00950D4F" w:rsidRDefault="00950D4F">
      <w:pPr>
        <w:rPr>
          <w:rFonts w:ascii="Arial" w:hAnsi="Arial" w:cs="Arial"/>
          <w:bCs/>
          <w:sz w:val="26"/>
          <w:szCs w:val="26"/>
          <w:lang w:val="es-US"/>
        </w:rPr>
      </w:pPr>
      <w:r>
        <w:rPr>
          <w:b/>
          <w:lang w:val="es-US"/>
        </w:rPr>
        <w:br w:type="page"/>
      </w:r>
    </w:p>
    <w:p w14:paraId="5D520C78" w14:textId="6E3F40F7" w:rsidR="001A2CC1" w:rsidRPr="00950D4F" w:rsidRDefault="00000000">
      <w:pPr>
        <w:pStyle w:val="Ttulo3"/>
        <w:rPr>
          <w:b w:val="0"/>
          <w:lang w:val="es-US"/>
        </w:rPr>
      </w:pPr>
      <w:r w:rsidRPr="00950D4F">
        <w:rPr>
          <w:b w:val="0"/>
          <w:lang w:val="es-US"/>
        </w:rPr>
        <w:lastRenderedPageBreak/>
        <w:t>Metodología de Desarrollo</w:t>
      </w:r>
    </w:p>
    <w:p w14:paraId="2FB552DA" w14:textId="77777777" w:rsidR="001A2CC1" w:rsidRPr="00950D4F" w:rsidRDefault="00000000">
      <w:pPr>
        <w:rPr>
          <w:lang w:val="es-US"/>
        </w:rPr>
      </w:pPr>
      <w:r w:rsidRPr="00950D4F">
        <w:rPr>
          <w:lang w:val="es-US"/>
        </w:rPr>
        <w:t>El proceso se organizó en las siguientes etapas:</w:t>
      </w:r>
    </w:p>
    <w:p w14:paraId="5A384751" w14:textId="77777777" w:rsidR="001A2CC1" w:rsidRPr="00950D4F" w:rsidRDefault="00000000">
      <w:pPr>
        <w:numPr>
          <w:ilvl w:val="0"/>
          <w:numId w:val="1"/>
        </w:numPr>
        <w:rPr>
          <w:lang w:val="es-US"/>
        </w:rPr>
      </w:pPr>
      <w:r w:rsidRPr="00950D4F">
        <w:rPr>
          <w:b/>
          <w:lang w:val="es-US"/>
        </w:rPr>
        <w:t>Planificación inicial</w:t>
      </w:r>
      <w:r w:rsidRPr="00950D4F">
        <w:rPr>
          <w:lang w:val="es-US"/>
        </w:rPr>
        <w:t>: definición del alcance de la aplicación, las tres secciones principales y el sistema de diseño a utilizar.</w:t>
      </w:r>
    </w:p>
    <w:p w14:paraId="3C14CB43" w14:textId="77777777" w:rsidR="001A2CC1" w:rsidRPr="00950D4F" w:rsidRDefault="00000000">
      <w:pPr>
        <w:numPr>
          <w:ilvl w:val="0"/>
          <w:numId w:val="1"/>
        </w:numPr>
        <w:rPr>
          <w:lang w:val="es-US"/>
        </w:rPr>
      </w:pPr>
      <w:r w:rsidRPr="00950D4F">
        <w:rPr>
          <w:b/>
          <w:lang w:val="es-US"/>
        </w:rPr>
        <w:t>Configuración del proyecto</w:t>
      </w:r>
      <w:r w:rsidRPr="00950D4F">
        <w:rPr>
          <w:lang w:val="es-US"/>
        </w:rPr>
        <w:t xml:space="preserve">: creación del proyecto Ionic con Angular </w:t>
      </w:r>
      <w:proofErr w:type="spellStart"/>
      <w:r w:rsidRPr="00950D4F">
        <w:rPr>
          <w:lang w:val="es-US"/>
        </w:rPr>
        <w:t>standalone</w:t>
      </w:r>
      <w:proofErr w:type="spellEnd"/>
      <w:r w:rsidRPr="00950D4F">
        <w:rPr>
          <w:lang w:val="es-US"/>
        </w:rPr>
        <w:t xml:space="preserve"> y configuración del tema Obsidian (variables de color, modo oscuro forzado, estilos globales).</w:t>
      </w:r>
    </w:p>
    <w:p w14:paraId="04C6A535" w14:textId="77777777" w:rsidR="001A2CC1" w:rsidRPr="00950D4F" w:rsidRDefault="00000000">
      <w:pPr>
        <w:numPr>
          <w:ilvl w:val="0"/>
          <w:numId w:val="1"/>
        </w:numPr>
        <w:rPr>
          <w:lang w:val="es-US"/>
        </w:rPr>
      </w:pPr>
      <w:r w:rsidRPr="00950D4F">
        <w:rPr>
          <w:b/>
          <w:lang w:val="es-US"/>
        </w:rPr>
        <w:t>Implementación del menú y rutas</w:t>
      </w:r>
      <w:r w:rsidRPr="00950D4F">
        <w:rPr>
          <w:lang w:val="es-US"/>
        </w:rPr>
        <w:t xml:space="preserve">: configuración del enrutador con </w:t>
      </w:r>
      <w:proofErr w:type="spellStart"/>
      <w:r w:rsidRPr="00950D4F">
        <w:rPr>
          <w:lang w:val="es-US"/>
        </w:rPr>
        <w:t>lazy</w:t>
      </w:r>
      <w:proofErr w:type="spellEnd"/>
      <w:r w:rsidRPr="00950D4F">
        <w:rPr>
          <w:lang w:val="es-US"/>
        </w:rPr>
        <w:t xml:space="preserve"> </w:t>
      </w:r>
      <w:proofErr w:type="spellStart"/>
      <w:r w:rsidRPr="00950D4F">
        <w:rPr>
          <w:lang w:val="es-US"/>
        </w:rPr>
        <w:t>loading</w:t>
      </w:r>
      <w:proofErr w:type="spellEnd"/>
      <w:r w:rsidRPr="00950D4F">
        <w:rPr>
          <w:lang w:val="es-US"/>
        </w:rPr>
        <w:t xml:space="preserve"> para las tres páginas y desarrollo del menú lateral tipo </w:t>
      </w:r>
      <w:proofErr w:type="spellStart"/>
      <w:r w:rsidRPr="00950D4F">
        <w:rPr>
          <w:lang w:val="es-US"/>
        </w:rPr>
        <w:t>overlay</w:t>
      </w:r>
      <w:proofErr w:type="spellEnd"/>
      <w:r w:rsidRPr="00950D4F">
        <w:rPr>
          <w:lang w:val="es-US"/>
        </w:rPr>
        <w:t>.</w:t>
      </w:r>
    </w:p>
    <w:p w14:paraId="53BC89E4" w14:textId="77777777" w:rsidR="001A2CC1" w:rsidRPr="00950D4F" w:rsidRDefault="00000000">
      <w:pPr>
        <w:numPr>
          <w:ilvl w:val="0"/>
          <w:numId w:val="1"/>
        </w:numPr>
        <w:rPr>
          <w:lang w:val="es-US"/>
        </w:rPr>
      </w:pPr>
      <w:r w:rsidRPr="00950D4F">
        <w:rPr>
          <w:b/>
          <w:lang w:val="es-US"/>
        </w:rPr>
        <w:t>Desarrollo de vistas</w:t>
      </w:r>
      <w:r w:rsidRPr="00950D4F">
        <w:rPr>
          <w:lang w:val="es-US"/>
        </w:rPr>
        <w:t>: creación de las páginas de Inicio, Información Personal y Contacto con sus respectivos componentes.</w:t>
      </w:r>
    </w:p>
    <w:p w14:paraId="0302CD0B" w14:textId="77777777" w:rsidR="001A2CC1" w:rsidRPr="00950D4F" w:rsidRDefault="00000000">
      <w:pPr>
        <w:numPr>
          <w:ilvl w:val="0"/>
          <w:numId w:val="1"/>
        </w:numPr>
        <w:rPr>
          <w:lang w:val="es-US"/>
        </w:rPr>
      </w:pPr>
      <w:r w:rsidRPr="00950D4F">
        <w:rPr>
          <w:b/>
          <w:lang w:val="es-US"/>
        </w:rPr>
        <w:t xml:space="preserve">Integración de </w:t>
      </w:r>
      <w:proofErr w:type="spellStart"/>
      <w:r w:rsidRPr="00950D4F">
        <w:rPr>
          <w:b/>
          <w:lang w:val="es-US"/>
        </w:rPr>
        <w:t>EmailJS</w:t>
      </w:r>
      <w:proofErr w:type="spellEnd"/>
      <w:r w:rsidRPr="00950D4F">
        <w:rPr>
          <w:lang w:val="es-US"/>
        </w:rPr>
        <w:t>: investigación e implementación del servicio de envío de correos, incluyendo manejo de estados de carga y errores.</w:t>
      </w:r>
    </w:p>
    <w:p w14:paraId="1D80D0FA" w14:textId="77777777" w:rsidR="001A2CC1" w:rsidRPr="00950D4F" w:rsidRDefault="00000000">
      <w:pPr>
        <w:numPr>
          <w:ilvl w:val="0"/>
          <w:numId w:val="1"/>
        </w:numPr>
        <w:rPr>
          <w:lang w:val="es-US"/>
        </w:rPr>
      </w:pPr>
      <w:r w:rsidRPr="00950D4F">
        <w:rPr>
          <w:b/>
          <w:lang w:val="es-US"/>
        </w:rPr>
        <w:t>Pruebas y depuración</w:t>
      </w:r>
      <w:r w:rsidRPr="00950D4F">
        <w:rPr>
          <w:lang w:val="es-US"/>
        </w:rPr>
        <w:t>: verificación del funcionamiento en navegador, ajuste de estilos responsive y corrección de errores.</w:t>
      </w:r>
    </w:p>
    <w:p w14:paraId="71DDC037" w14:textId="77777777" w:rsidR="001A2CC1" w:rsidRPr="00950D4F" w:rsidRDefault="00000000">
      <w:pPr>
        <w:rPr>
          <w:lang w:val="es-US"/>
        </w:rPr>
      </w:pPr>
      <w:r w:rsidRPr="00950D4F">
        <w:rPr>
          <w:lang w:val="es-US"/>
        </w:rPr>
        <w:t>Cada etapa se fue probando a medida que se completaba, lo que permitió detectar problemas temprano y evitar acumular errores.</w:t>
      </w:r>
    </w:p>
    <w:p w14:paraId="6323F411" w14:textId="6B2154B5" w:rsidR="001A2CC1" w:rsidRDefault="001A2CC1"/>
    <w:p w14:paraId="5C83BC75" w14:textId="77777777" w:rsidR="00950D4F" w:rsidRDefault="00950D4F">
      <w:pPr>
        <w:rPr>
          <w:rFonts w:ascii="Arial" w:hAnsi="Arial" w:cs="Arial"/>
          <w:bCs/>
          <w:sz w:val="26"/>
          <w:szCs w:val="26"/>
          <w:lang w:val="es-US"/>
        </w:rPr>
      </w:pPr>
      <w:r>
        <w:rPr>
          <w:b/>
          <w:lang w:val="es-US"/>
        </w:rPr>
        <w:br w:type="page"/>
      </w:r>
    </w:p>
    <w:p w14:paraId="75571434" w14:textId="49F1CE4A" w:rsidR="001A2CC1" w:rsidRPr="00950D4F" w:rsidRDefault="00000000">
      <w:pPr>
        <w:pStyle w:val="Ttulo3"/>
        <w:rPr>
          <w:b w:val="0"/>
          <w:lang w:val="es-US"/>
        </w:rPr>
      </w:pPr>
      <w:r w:rsidRPr="00950D4F">
        <w:rPr>
          <w:b w:val="0"/>
          <w:lang w:val="es-US"/>
        </w:rPr>
        <w:lastRenderedPageBreak/>
        <w:t>Arquitectura General</w:t>
      </w:r>
    </w:p>
    <w:p w14:paraId="28AEFB8A" w14:textId="77777777" w:rsidR="001A2CC1" w:rsidRPr="00950D4F" w:rsidRDefault="00000000">
      <w:pPr>
        <w:rPr>
          <w:lang w:val="es-US"/>
        </w:rPr>
      </w:pPr>
      <w:r w:rsidRPr="00950D4F">
        <w:rPr>
          <w:lang w:val="es-US"/>
        </w:rPr>
        <w:t xml:space="preserve">La aplicación sigue una arquitectura de componentes </w:t>
      </w:r>
      <w:proofErr w:type="spellStart"/>
      <w:r w:rsidRPr="00950D4F">
        <w:rPr>
          <w:lang w:val="es-US"/>
        </w:rPr>
        <w:t>standalone</w:t>
      </w:r>
      <w:proofErr w:type="spellEnd"/>
      <w:r w:rsidRPr="00950D4F">
        <w:rPr>
          <w:lang w:val="es-US"/>
        </w:rPr>
        <w:t xml:space="preserve"> sin módulos </w:t>
      </w:r>
      <w:proofErr w:type="spellStart"/>
      <w:r w:rsidRPr="00950D4F">
        <w:rPr>
          <w:lang w:val="es-US"/>
        </w:rPr>
        <w:t>NgModule</w:t>
      </w:r>
      <w:proofErr w:type="spellEnd"/>
      <w:r w:rsidRPr="00950D4F">
        <w:rPr>
          <w:lang w:val="es-US"/>
        </w:rPr>
        <w:t>, que es la forma moderna de trabajar con Angular.</w:t>
      </w:r>
    </w:p>
    <w:p w14:paraId="5BF49F4B" w14:textId="77777777" w:rsidR="001A2CC1" w:rsidRDefault="00000000">
      <w:proofErr w:type="spellStart"/>
      <w:r>
        <w:rPr>
          <w:b/>
        </w:rPr>
        <w:t>Componentes</w:t>
      </w:r>
      <w:proofErr w:type="spellEnd"/>
      <w:r>
        <w:rPr>
          <w:b/>
        </w:rPr>
        <w:t xml:space="preserve"> </w:t>
      </w:r>
      <w:proofErr w:type="spellStart"/>
      <w:r>
        <w:rPr>
          <w:b/>
        </w:rPr>
        <w:t>principales</w:t>
      </w:r>
      <w:proofErr w:type="spellEnd"/>
      <w:r>
        <w:rPr>
          <w:b/>
        </w:rPr>
        <w:t>:</w:t>
      </w:r>
    </w:p>
    <w:p w14:paraId="528FE8FF" w14:textId="77777777" w:rsidR="001A2CC1" w:rsidRPr="00950D4F" w:rsidRDefault="00000000">
      <w:pPr>
        <w:numPr>
          <w:ilvl w:val="0"/>
          <w:numId w:val="2"/>
        </w:numPr>
        <w:rPr>
          <w:lang w:val="es-US"/>
        </w:rPr>
      </w:pPr>
      <w:proofErr w:type="spellStart"/>
      <w:r w:rsidRPr="00950D4F">
        <w:rPr>
          <w:rStyle w:val="InlineCode"/>
          <w:highlight w:val="none"/>
          <w:lang w:val="es-US"/>
        </w:rPr>
        <w:t>AppComponent</w:t>
      </w:r>
      <w:proofErr w:type="spellEnd"/>
      <w:r w:rsidRPr="00950D4F">
        <w:rPr>
          <w:lang w:val="es-US"/>
        </w:rPr>
        <w:t xml:space="preserve"> — componente raíz que contiene el menú lateral y el enrutador</w:t>
      </w:r>
    </w:p>
    <w:p w14:paraId="75EA55ED" w14:textId="77777777" w:rsidR="001A2CC1" w:rsidRPr="00950D4F" w:rsidRDefault="00000000">
      <w:pPr>
        <w:numPr>
          <w:ilvl w:val="0"/>
          <w:numId w:val="2"/>
        </w:numPr>
        <w:rPr>
          <w:lang w:val="es-US"/>
        </w:rPr>
      </w:pPr>
      <w:proofErr w:type="spellStart"/>
      <w:r w:rsidRPr="00950D4F">
        <w:rPr>
          <w:rStyle w:val="InlineCode"/>
          <w:highlight w:val="none"/>
          <w:lang w:val="es-US"/>
        </w:rPr>
        <w:t>HomePage</w:t>
      </w:r>
      <w:proofErr w:type="spellEnd"/>
      <w:r w:rsidRPr="00950D4F">
        <w:rPr>
          <w:lang w:val="es-US"/>
        </w:rPr>
        <w:t xml:space="preserve"> — página de inicio con bienvenida y tarjetas informativas</w:t>
      </w:r>
    </w:p>
    <w:p w14:paraId="39EF5664" w14:textId="77777777" w:rsidR="001A2CC1" w:rsidRPr="00950D4F" w:rsidRDefault="00000000">
      <w:pPr>
        <w:numPr>
          <w:ilvl w:val="0"/>
          <w:numId w:val="2"/>
        </w:numPr>
        <w:rPr>
          <w:lang w:val="es-US"/>
        </w:rPr>
      </w:pPr>
      <w:proofErr w:type="spellStart"/>
      <w:r w:rsidRPr="00950D4F">
        <w:rPr>
          <w:rStyle w:val="InlineCode"/>
          <w:highlight w:val="none"/>
          <w:lang w:val="es-US"/>
        </w:rPr>
        <w:t>PersonalPage</w:t>
      </w:r>
      <w:proofErr w:type="spellEnd"/>
      <w:r w:rsidRPr="00950D4F">
        <w:rPr>
          <w:lang w:val="es-US"/>
        </w:rPr>
        <w:t xml:space="preserve"> — página de datos personales con formato de solo lectura</w:t>
      </w:r>
    </w:p>
    <w:p w14:paraId="2DD20662" w14:textId="77777777" w:rsidR="001A2CC1" w:rsidRPr="00950D4F" w:rsidRDefault="00000000">
      <w:pPr>
        <w:numPr>
          <w:ilvl w:val="0"/>
          <w:numId w:val="2"/>
        </w:numPr>
        <w:rPr>
          <w:lang w:val="es-US"/>
        </w:rPr>
      </w:pPr>
      <w:proofErr w:type="spellStart"/>
      <w:r w:rsidRPr="00950D4F">
        <w:rPr>
          <w:rStyle w:val="InlineCode"/>
          <w:highlight w:val="none"/>
          <w:lang w:val="es-US"/>
        </w:rPr>
        <w:t>ContactPage</w:t>
      </w:r>
      <w:proofErr w:type="spellEnd"/>
      <w:r w:rsidRPr="00950D4F">
        <w:rPr>
          <w:lang w:val="es-US"/>
        </w:rPr>
        <w:t xml:space="preserve"> — página con formulario validado y envío de correos</w:t>
      </w:r>
    </w:p>
    <w:p w14:paraId="6D4B9F16" w14:textId="77777777" w:rsidR="001A2CC1" w:rsidRDefault="00000000">
      <w:proofErr w:type="spellStart"/>
      <w:r>
        <w:rPr>
          <w:b/>
        </w:rPr>
        <w:t>Servicios</w:t>
      </w:r>
      <w:proofErr w:type="spellEnd"/>
      <w:r>
        <w:rPr>
          <w:b/>
        </w:rPr>
        <w:t>:</w:t>
      </w:r>
    </w:p>
    <w:p w14:paraId="092305C2" w14:textId="77777777" w:rsidR="001A2CC1" w:rsidRPr="00950D4F" w:rsidRDefault="00000000">
      <w:pPr>
        <w:numPr>
          <w:ilvl w:val="0"/>
          <w:numId w:val="2"/>
        </w:numPr>
        <w:rPr>
          <w:lang w:val="es-US"/>
        </w:rPr>
      </w:pPr>
      <w:proofErr w:type="spellStart"/>
      <w:r w:rsidRPr="00950D4F">
        <w:rPr>
          <w:rStyle w:val="InlineCode"/>
          <w:highlight w:val="none"/>
          <w:lang w:val="es-US"/>
        </w:rPr>
        <w:t>EmailjsService</w:t>
      </w:r>
      <w:proofErr w:type="spellEnd"/>
      <w:r w:rsidRPr="00950D4F">
        <w:rPr>
          <w:lang w:val="es-US"/>
        </w:rPr>
        <w:t xml:space="preserve"> — servicio que encapsula la lógica de envío de correos mediante la API de </w:t>
      </w:r>
      <w:proofErr w:type="spellStart"/>
      <w:r w:rsidRPr="00950D4F">
        <w:rPr>
          <w:lang w:val="es-US"/>
        </w:rPr>
        <w:t>EmailJS</w:t>
      </w:r>
      <w:proofErr w:type="spellEnd"/>
    </w:p>
    <w:p w14:paraId="1FA09335" w14:textId="77777777" w:rsidR="001A2CC1" w:rsidRPr="00950D4F" w:rsidRDefault="00000000">
      <w:pPr>
        <w:rPr>
          <w:lang w:val="es-US"/>
        </w:rPr>
      </w:pPr>
      <w:r w:rsidRPr="00950D4F">
        <w:rPr>
          <w:b/>
          <w:lang w:val="es-US"/>
        </w:rPr>
        <w:t>Enrutamiento:</w:t>
      </w:r>
    </w:p>
    <w:p w14:paraId="6E3C26C7" w14:textId="77777777" w:rsidR="001A2CC1" w:rsidRPr="00950D4F" w:rsidRDefault="00000000">
      <w:pPr>
        <w:rPr>
          <w:lang w:val="es-US"/>
        </w:rPr>
      </w:pPr>
      <w:r w:rsidRPr="00950D4F">
        <w:rPr>
          <w:lang w:val="es-US"/>
        </w:rPr>
        <w:t xml:space="preserve">Todas las rutas usan </w:t>
      </w:r>
      <w:proofErr w:type="spellStart"/>
      <w:r w:rsidRPr="00950D4F">
        <w:rPr>
          <w:lang w:val="es-US"/>
        </w:rPr>
        <w:t>lazy</w:t>
      </w:r>
      <w:proofErr w:type="spellEnd"/>
      <w:r w:rsidRPr="00950D4F">
        <w:rPr>
          <w:lang w:val="es-US"/>
        </w:rPr>
        <w:t xml:space="preserve"> </w:t>
      </w:r>
      <w:proofErr w:type="spellStart"/>
      <w:r w:rsidRPr="00950D4F">
        <w:rPr>
          <w:lang w:val="es-US"/>
        </w:rPr>
        <w:t>loading</w:t>
      </w:r>
      <w:proofErr w:type="spellEnd"/>
      <w:r w:rsidRPr="00950D4F">
        <w:rPr>
          <w:lang w:val="es-US"/>
        </w:rPr>
        <w:t xml:space="preserve"> para cargar los componentes bajo demanda: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752"/>
        <w:gridCol w:w="4142"/>
      </w:tblGrid>
      <w:tr w:rsidR="001A2CC1" w14:paraId="6C083D76" w14:textId="77777777">
        <w:tc>
          <w:tcPr>
            <w:tcW w:w="0" w:type="auto"/>
          </w:tcPr>
          <w:p w14:paraId="14A887EC" w14:textId="77777777" w:rsidR="001A2CC1" w:rsidRDefault="00000000">
            <w:pPr>
              <w:jc w:val="center"/>
            </w:pPr>
            <w:r>
              <w:t>Ruta</w:t>
            </w:r>
          </w:p>
        </w:tc>
        <w:tc>
          <w:tcPr>
            <w:tcW w:w="0" w:type="auto"/>
          </w:tcPr>
          <w:p w14:paraId="2073244E" w14:textId="77777777" w:rsidR="001A2CC1" w:rsidRDefault="00000000">
            <w:pPr>
              <w:jc w:val="center"/>
            </w:pPr>
            <w:proofErr w:type="spellStart"/>
            <w:r>
              <w:t>Componente</w:t>
            </w:r>
            <w:proofErr w:type="spellEnd"/>
          </w:p>
        </w:tc>
        <w:tc>
          <w:tcPr>
            <w:tcW w:w="0" w:type="auto"/>
          </w:tcPr>
          <w:p w14:paraId="7C448752" w14:textId="77777777" w:rsidR="001A2CC1" w:rsidRDefault="00000000">
            <w:pPr>
              <w:jc w:val="center"/>
            </w:pPr>
            <w:proofErr w:type="spellStart"/>
            <w:r>
              <w:t>Descripción</w:t>
            </w:r>
            <w:proofErr w:type="spellEnd"/>
          </w:p>
        </w:tc>
      </w:tr>
      <w:tr w:rsidR="001A2CC1" w14:paraId="6C5E744B" w14:textId="77777777">
        <w:tc>
          <w:tcPr>
            <w:tcW w:w="0" w:type="auto"/>
          </w:tcPr>
          <w:p w14:paraId="132ACEA2" w14:textId="77777777" w:rsidR="001A2CC1" w:rsidRDefault="00000000">
            <w:pPr>
              <w:jc w:val="center"/>
            </w:pPr>
            <w:r>
              <w:rPr>
                <w:rStyle w:val="InlineCode"/>
                <w:highlight w:val="none"/>
              </w:rPr>
              <w:t>/</w:t>
            </w:r>
            <w:proofErr w:type="gramStart"/>
            <w:r>
              <w:rPr>
                <w:rStyle w:val="InlineCode"/>
                <w:highlight w:val="none"/>
              </w:rPr>
              <w:t>home</w:t>
            </w:r>
            <w:proofErr w:type="gramEnd"/>
          </w:p>
        </w:tc>
        <w:tc>
          <w:tcPr>
            <w:tcW w:w="0" w:type="auto"/>
          </w:tcPr>
          <w:p w14:paraId="6C45CC94" w14:textId="77777777" w:rsidR="001A2CC1" w:rsidRDefault="00000000">
            <w:pPr>
              <w:jc w:val="center"/>
            </w:pPr>
            <w:proofErr w:type="spellStart"/>
            <w:r>
              <w:rPr>
                <w:rStyle w:val="InlineCode"/>
                <w:highlight w:val="none"/>
              </w:rPr>
              <w:t>HomePage</w:t>
            </w:r>
            <w:proofErr w:type="spellEnd"/>
          </w:p>
        </w:tc>
        <w:tc>
          <w:tcPr>
            <w:tcW w:w="0" w:type="auto"/>
          </w:tcPr>
          <w:p w14:paraId="4CC63EA7" w14:textId="77777777" w:rsidR="001A2CC1" w:rsidRDefault="00000000">
            <w:pPr>
              <w:jc w:val="center"/>
            </w:pPr>
            <w:proofErr w:type="spellStart"/>
            <w:r>
              <w:t>Pantalla</w:t>
            </w:r>
            <w:proofErr w:type="spellEnd"/>
            <w:r>
              <w:t xml:space="preserve"> de </w:t>
            </w:r>
            <w:proofErr w:type="spellStart"/>
            <w:r>
              <w:t>inicio</w:t>
            </w:r>
            <w:proofErr w:type="spellEnd"/>
          </w:p>
        </w:tc>
      </w:tr>
      <w:tr w:rsidR="001A2CC1" w14:paraId="760ECC60" w14:textId="77777777">
        <w:tc>
          <w:tcPr>
            <w:tcW w:w="0" w:type="auto"/>
          </w:tcPr>
          <w:p w14:paraId="7EA04319" w14:textId="77777777" w:rsidR="001A2CC1" w:rsidRDefault="00000000">
            <w:pPr>
              <w:jc w:val="center"/>
            </w:pPr>
            <w:r>
              <w:rPr>
                <w:rStyle w:val="InlineCode"/>
                <w:highlight w:val="none"/>
              </w:rPr>
              <w:t>/</w:t>
            </w:r>
            <w:proofErr w:type="gramStart"/>
            <w:r>
              <w:rPr>
                <w:rStyle w:val="InlineCode"/>
                <w:highlight w:val="none"/>
              </w:rPr>
              <w:t>personal</w:t>
            </w:r>
            <w:proofErr w:type="gramEnd"/>
          </w:p>
        </w:tc>
        <w:tc>
          <w:tcPr>
            <w:tcW w:w="0" w:type="auto"/>
          </w:tcPr>
          <w:p w14:paraId="653B1EF9" w14:textId="77777777" w:rsidR="001A2CC1" w:rsidRDefault="00000000">
            <w:pPr>
              <w:jc w:val="center"/>
            </w:pPr>
            <w:proofErr w:type="spellStart"/>
            <w:r>
              <w:rPr>
                <w:rStyle w:val="InlineCode"/>
                <w:highlight w:val="none"/>
              </w:rPr>
              <w:t>PersonalPage</w:t>
            </w:r>
            <w:proofErr w:type="spellEnd"/>
          </w:p>
        </w:tc>
        <w:tc>
          <w:tcPr>
            <w:tcW w:w="0" w:type="auto"/>
          </w:tcPr>
          <w:p w14:paraId="28203144" w14:textId="77777777" w:rsidR="001A2CC1" w:rsidRDefault="00000000">
            <w:pPr>
              <w:jc w:val="center"/>
            </w:pPr>
            <w:proofErr w:type="spellStart"/>
            <w:r>
              <w:t>Información</w:t>
            </w:r>
            <w:proofErr w:type="spellEnd"/>
            <w:r>
              <w:t xml:space="preserve"> personal</w:t>
            </w:r>
          </w:p>
        </w:tc>
      </w:tr>
      <w:tr w:rsidR="001A2CC1" w14:paraId="4CB44417" w14:textId="77777777">
        <w:tc>
          <w:tcPr>
            <w:tcW w:w="0" w:type="auto"/>
          </w:tcPr>
          <w:p w14:paraId="30C37470" w14:textId="77777777" w:rsidR="001A2CC1" w:rsidRDefault="00000000">
            <w:pPr>
              <w:jc w:val="center"/>
            </w:pPr>
            <w:r>
              <w:rPr>
                <w:rStyle w:val="InlineCode"/>
                <w:highlight w:val="none"/>
              </w:rPr>
              <w:t>/</w:t>
            </w:r>
            <w:proofErr w:type="gramStart"/>
            <w:r>
              <w:rPr>
                <w:rStyle w:val="InlineCode"/>
                <w:highlight w:val="none"/>
              </w:rPr>
              <w:t>contact</w:t>
            </w:r>
            <w:proofErr w:type="gramEnd"/>
          </w:p>
        </w:tc>
        <w:tc>
          <w:tcPr>
            <w:tcW w:w="0" w:type="auto"/>
          </w:tcPr>
          <w:p w14:paraId="5556C660" w14:textId="77777777" w:rsidR="001A2CC1" w:rsidRDefault="00000000">
            <w:pPr>
              <w:jc w:val="center"/>
            </w:pPr>
            <w:proofErr w:type="spellStart"/>
            <w:r>
              <w:rPr>
                <w:rStyle w:val="InlineCode"/>
                <w:highlight w:val="none"/>
              </w:rPr>
              <w:t>ContactPage</w:t>
            </w:r>
            <w:proofErr w:type="spellEnd"/>
          </w:p>
        </w:tc>
        <w:tc>
          <w:tcPr>
            <w:tcW w:w="0" w:type="auto"/>
          </w:tcPr>
          <w:p w14:paraId="7D053AF8" w14:textId="77777777" w:rsidR="001A2CC1" w:rsidRDefault="00000000">
            <w:pPr>
              <w:jc w:val="center"/>
            </w:pPr>
            <w:proofErr w:type="spellStart"/>
            <w:r>
              <w:t>Formulario</w:t>
            </w:r>
            <w:proofErr w:type="spellEnd"/>
            <w:r>
              <w:t xml:space="preserve"> de </w:t>
            </w:r>
            <w:proofErr w:type="spellStart"/>
            <w:r>
              <w:t>contacto</w:t>
            </w:r>
            <w:proofErr w:type="spellEnd"/>
          </w:p>
        </w:tc>
      </w:tr>
    </w:tbl>
    <w:p w14:paraId="3AA4F3E8" w14:textId="77777777" w:rsidR="001A2CC1" w:rsidRPr="00950D4F" w:rsidRDefault="00000000">
      <w:pPr>
        <w:rPr>
          <w:lang w:val="es-US"/>
        </w:rPr>
      </w:pPr>
      <w:r w:rsidRPr="00950D4F">
        <w:rPr>
          <w:b/>
          <w:lang w:val="es-US"/>
        </w:rPr>
        <w:t>Flujo de datos del formulario:</w:t>
      </w:r>
    </w:p>
    <w:p w14:paraId="652DE50B" w14:textId="77777777" w:rsidR="001A2CC1" w:rsidRPr="00950D4F" w:rsidRDefault="00000000">
      <w:pPr>
        <w:rPr>
          <w:lang w:val="es-US"/>
        </w:rPr>
      </w:pPr>
      <w:r w:rsidRPr="00950D4F">
        <w:rPr>
          <w:lang w:val="es-US"/>
        </w:rPr>
        <w:t xml:space="preserve">El usuario llena el formulario → se valida con Reactive </w:t>
      </w:r>
      <w:proofErr w:type="spellStart"/>
      <w:r w:rsidRPr="00950D4F">
        <w:rPr>
          <w:lang w:val="es-US"/>
        </w:rPr>
        <w:t>Forms</w:t>
      </w:r>
      <w:proofErr w:type="spellEnd"/>
      <w:r w:rsidRPr="00950D4F">
        <w:rPr>
          <w:lang w:val="es-US"/>
        </w:rPr>
        <w:t xml:space="preserve"> → se envía a </w:t>
      </w:r>
      <w:proofErr w:type="spellStart"/>
      <w:r w:rsidRPr="00950D4F">
        <w:rPr>
          <w:lang w:val="es-US"/>
        </w:rPr>
        <w:t>EmailJS</w:t>
      </w:r>
      <w:proofErr w:type="spellEnd"/>
      <w:r w:rsidRPr="00950D4F">
        <w:rPr>
          <w:lang w:val="es-US"/>
        </w:rPr>
        <w:t xml:space="preserve"> → el correo llega a la dirección configurada en </w:t>
      </w:r>
      <w:proofErr w:type="spellStart"/>
      <w:r w:rsidRPr="00950D4F">
        <w:rPr>
          <w:rStyle w:val="InlineCode"/>
          <w:highlight w:val="none"/>
          <w:lang w:val="es-US"/>
        </w:rPr>
        <w:t>environment.ts</w:t>
      </w:r>
      <w:proofErr w:type="spellEnd"/>
      <w:r w:rsidRPr="00950D4F">
        <w:rPr>
          <w:lang w:val="es-US"/>
        </w:rPr>
        <w:t xml:space="preserve"> → se muestra pantalla de éxito.</w:t>
      </w:r>
    </w:p>
    <w:p w14:paraId="2CB8C810" w14:textId="44E1AA99" w:rsidR="001A2CC1" w:rsidRDefault="001A2CC1"/>
    <w:p w14:paraId="4AA4B96F" w14:textId="77777777" w:rsidR="00950D4F" w:rsidRDefault="00950D4F">
      <w:pPr>
        <w:rPr>
          <w:rFonts w:ascii="Arial" w:hAnsi="Arial" w:cs="Arial"/>
          <w:bCs/>
          <w:sz w:val="26"/>
          <w:szCs w:val="26"/>
          <w:lang w:val="es-US"/>
        </w:rPr>
      </w:pPr>
      <w:r>
        <w:rPr>
          <w:b/>
          <w:lang w:val="es-US"/>
        </w:rPr>
        <w:br w:type="page"/>
      </w:r>
    </w:p>
    <w:p w14:paraId="47DFEB53" w14:textId="205A7E1C" w:rsidR="001A2CC1" w:rsidRPr="00950D4F" w:rsidRDefault="00000000">
      <w:pPr>
        <w:pStyle w:val="Ttulo3"/>
        <w:rPr>
          <w:b w:val="0"/>
          <w:lang w:val="es-US"/>
        </w:rPr>
      </w:pPr>
      <w:r w:rsidRPr="00950D4F">
        <w:rPr>
          <w:b w:val="0"/>
          <w:lang w:val="es-US"/>
        </w:rPr>
        <w:lastRenderedPageBreak/>
        <w:t>Sistema de Diseño Obsidian</w:t>
      </w:r>
    </w:p>
    <w:p w14:paraId="74539D00" w14:textId="77777777" w:rsidR="001A2CC1" w:rsidRPr="00950D4F" w:rsidRDefault="00000000">
      <w:pPr>
        <w:rPr>
          <w:lang w:val="es-US"/>
        </w:rPr>
      </w:pPr>
      <w:r w:rsidRPr="00950D4F">
        <w:rPr>
          <w:lang w:val="es-US"/>
        </w:rPr>
        <w:t>El diseño visual sigue una paleta oscura con los siguientes valores: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7"/>
        <w:gridCol w:w="1574"/>
        <w:gridCol w:w="3273"/>
      </w:tblGrid>
      <w:tr w:rsidR="001A2CC1" w14:paraId="6865B0CE" w14:textId="77777777">
        <w:tc>
          <w:tcPr>
            <w:tcW w:w="0" w:type="auto"/>
          </w:tcPr>
          <w:p w14:paraId="46BAFEA3" w14:textId="77777777" w:rsidR="001A2CC1" w:rsidRDefault="00000000">
            <w:pPr>
              <w:jc w:val="center"/>
            </w:pPr>
            <w:r>
              <w:t>Variable</w:t>
            </w:r>
          </w:p>
        </w:tc>
        <w:tc>
          <w:tcPr>
            <w:tcW w:w="0" w:type="auto"/>
          </w:tcPr>
          <w:p w14:paraId="0EC793F3" w14:textId="77777777" w:rsidR="001A2CC1" w:rsidRDefault="00000000">
            <w:pPr>
              <w:jc w:val="center"/>
            </w:pPr>
            <w:r>
              <w:t>Valor</w:t>
            </w:r>
          </w:p>
        </w:tc>
        <w:tc>
          <w:tcPr>
            <w:tcW w:w="0" w:type="auto"/>
          </w:tcPr>
          <w:p w14:paraId="198397DD" w14:textId="77777777" w:rsidR="001A2CC1" w:rsidRDefault="00000000">
            <w:pPr>
              <w:jc w:val="center"/>
            </w:pPr>
            <w:proofErr w:type="spellStart"/>
            <w:r>
              <w:t>Descripción</w:t>
            </w:r>
            <w:proofErr w:type="spellEnd"/>
          </w:p>
        </w:tc>
      </w:tr>
      <w:tr w:rsidR="001A2CC1" w14:paraId="6BA63CD2" w14:textId="77777777">
        <w:tc>
          <w:tcPr>
            <w:tcW w:w="0" w:type="auto"/>
          </w:tcPr>
          <w:p w14:paraId="203CBF88" w14:textId="77777777" w:rsidR="001A2CC1" w:rsidRDefault="00000000">
            <w:pPr>
              <w:jc w:val="center"/>
            </w:pPr>
            <w:r>
              <w:rPr>
                <w:rStyle w:val="InlineCode"/>
                <w:highlight w:val="none"/>
              </w:rPr>
              <w:t>--ion-color-primary</w:t>
            </w:r>
          </w:p>
        </w:tc>
        <w:tc>
          <w:tcPr>
            <w:tcW w:w="0" w:type="auto"/>
          </w:tcPr>
          <w:p w14:paraId="558C7F13" w14:textId="77777777" w:rsidR="001A2CC1" w:rsidRDefault="00000000">
            <w:pPr>
              <w:jc w:val="center"/>
            </w:pPr>
            <w:r>
              <w:rPr>
                <w:rStyle w:val="InlineCode"/>
                <w:highlight w:val="none"/>
              </w:rPr>
              <w:t>#7C4DFF</w:t>
            </w:r>
          </w:p>
        </w:tc>
        <w:tc>
          <w:tcPr>
            <w:tcW w:w="0" w:type="auto"/>
          </w:tcPr>
          <w:p w14:paraId="09F3DE5D" w14:textId="77777777" w:rsidR="001A2CC1" w:rsidRDefault="00000000">
            <w:pPr>
              <w:jc w:val="center"/>
            </w:pPr>
            <w:r>
              <w:t>Violeta profundo</w:t>
            </w:r>
          </w:p>
        </w:tc>
      </w:tr>
      <w:tr w:rsidR="001A2CC1" w14:paraId="30246C25" w14:textId="77777777">
        <w:tc>
          <w:tcPr>
            <w:tcW w:w="0" w:type="auto"/>
          </w:tcPr>
          <w:p w14:paraId="6378367A" w14:textId="77777777" w:rsidR="001A2CC1" w:rsidRDefault="00000000">
            <w:pPr>
              <w:jc w:val="center"/>
            </w:pPr>
            <w:r>
              <w:rPr>
                <w:rStyle w:val="InlineCode"/>
                <w:highlight w:val="none"/>
              </w:rPr>
              <w:t>--ion-background-color</w:t>
            </w:r>
          </w:p>
        </w:tc>
        <w:tc>
          <w:tcPr>
            <w:tcW w:w="0" w:type="auto"/>
          </w:tcPr>
          <w:p w14:paraId="15CEDFA2" w14:textId="77777777" w:rsidR="001A2CC1" w:rsidRDefault="00000000">
            <w:pPr>
              <w:jc w:val="center"/>
            </w:pPr>
            <w:r>
              <w:rPr>
                <w:rStyle w:val="InlineCode"/>
                <w:highlight w:val="none"/>
              </w:rPr>
              <w:t>#0F111A</w:t>
            </w:r>
          </w:p>
        </w:tc>
        <w:tc>
          <w:tcPr>
            <w:tcW w:w="0" w:type="auto"/>
          </w:tcPr>
          <w:p w14:paraId="3C660040" w14:textId="77777777" w:rsidR="001A2CC1" w:rsidRDefault="00000000">
            <w:pPr>
              <w:jc w:val="center"/>
            </w:pPr>
            <w:r>
              <w:t>Fondo medianoche</w:t>
            </w:r>
          </w:p>
        </w:tc>
      </w:tr>
      <w:tr w:rsidR="001A2CC1" w14:paraId="387D6B82" w14:textId="77777777">
        <w:tc>
          <w:tcPr>
            <w:tcW w:w="0" w:type="auto"/>
          </w:tcPr>
          <w:p w14:paraId="00559991" w14:textId="77777777" w:rsidR="001A2CC1" w:rsidRDefault="00000000">
            <w:pPr>
              <w:jc w:val="center"/>
            </w:pPr>
            <w:r>
              <w:rPr>
                <w:rStyle w:val="InlineCode"/>
                <w:highlight w:val="none"/>
              </w:rPr>
              <w:t>--ion-item-background</w:t>
            </w:r>
          </w:p>
        </w:tc>
        <w:tc>
          <w:tcPr>
            <w:tcW w:w="0" w:type="auto"/>
          </w:tcPr>
          <w:p w14:paraId="6EF10625" w14:textId="77777777" w:rsidR="001A2CC1" w:rsidRDefault="00000000">
            <w:pPr>
              <w:jc w:val="center"/>
            </w:pPr>
            <w:r>
              <w:rPr>
                <w:rStyle w:val="InlineCode"/>
                <w:highlight w:val="none"/>
              </w:rPr>
              <w:t>#1A1C26</w:t>
            </w:r>
          </w:p>
        </w:tc>
        <w:tc>
          <w:tcPr>
            <w:tcW w:w="0" w:type="auto"/>
          </w:tcPr>
          <w:p w14:paraId="2F85BBAB" w14:textId="77777777" w:rsidR="001A2CC1" w:rsidRDefault="00000000">
            <w:pPr>
              <w:jc w:val="center"/>
            </w:pPr>
            <w:r>
              <w:t xml:space="preserve">Fondo de </w:t>
            </w:r>
            <w:proofErr w:type="spellStart"/>
            <w:r>
              <w:t>elementos</w:t>
            </w:r>
            <w:proofErr w:type="spellEnd"/>
          </w:p>
        </w:tc>
      </w:tr>
      <w:tr w:rsidR="001A2CC1" w14:paraId="3F0E9414" w14:textId="77777777">
        <w:tc>
          <w:tcPr>
            <w:tcW w:w="0" w:type="auto"/>
          </w:tcPr>
          <w:p w14:paraId="3E9232A4" w14:textId="77777777" w:rsidR="001A2CC1" w:rsidRDefault="00000000">
            <w:pPr>
              <w:jc w:val="center"/>
            </w:pPr>
            <w:r>
              <w:rPr>
                <w:rStyle w:val="InlineCode"/>
                <w:highlight w:val="none"/>
              </w:rPr>
              <w:t>--ion-text-color</w:t>
            </w:r>
          </w:p>
        </w:tc>
        <w:tc>
          <w:tcPr>
            <w:tcW w:w="0" w:type="auto"/>
          </w:tcPr>
          <w:p w14:paraId="09ADA44F" w14:textId="77777777" w:rsidR="001A2CC1" w:rsidRDefault="00000000">
            <w:pPr>
              <w:jc w:val="center"/>
            </w:pPr>
            <w:r>
              <w:rPr>
                <w:rStyle w:val="InlineCode"/>
                <w:highlight w:val="none"/>
              </w:rPr>
              <w:t>#F4F4F9</w:t>
            </w:r>
          </w:p>
        </w:tc>
        <w:tc>
          <w:tcPr>
            <w:tcW w:w="0" w:type="auto"/>
          </w:tcPr>
          <w:p w14:paraId="65851F4C" w14:textId="77777777" w:rsidR="001A2CC1" w:rsidRDefault="00000000">
            <w:pPr>
              <w:jc w:val="center"/>
            </w:pPr>
            <w:proofErr w:type="spellStart"/>
            <w:r>
              <w:t>Texto</w:t>
            </w:r>
            <w:proofErr w:type="spellEnd"/>
            <w:r>
              <w:t xml:space="preserve"> claro</w:t>
            </w:r>
          </w:p>
        </w:tc>
      </w:tr>
    </w:tbl>
    <w:p w14:paraId="2D53AB91" w14:textId="77777777" w:rsidR="001A2CC1" w:rsidRDefault="00000000">
      <w:proofErr w:type="spellStart"/>
      <w:r>
        <w:t>Características</w:t>
      </w:r>
      <w:proofErr w:type="spellEnd"/>
      <w:r>
        <w:t xml:space="preserve"> </w:t>
      </w:r>
      <w:proofErr w:type="spellStart"/>
      <w:r>
        <w:t>visuales</w:t>
      </w:r>
      <w:proofErr w:type="spellEnd"/>
      <w:r>
        <w:t>:</w:t>
      </w:r>
    </w:p>
    <w:p w14:paraId="7DE9AD84" w14:textId="77777777" w:rsidR="001A2CC1" w:rsidRPr="00950D4F" w:rsidRDefault="00000000">
      <w:pPr>
        <w:numPr>
          <w:ilvl w:val="0"/>
          <w:numId w:val="2"/>
        </w:numPr>
        <w:rPr>
          <w:lang w:val="es-US"/>
        </w:rPr>
      </w:pPr>
      <w:r w:rsidRPr="00950D4F">
        <w:rPr>
          <w:lang w:val="es-US"/>
        </w:rPr>
        <w:t>Bordes redondeados de 16px en todas las tarjetas</w:t>
      </w:r>
    </w:p>
    <w:p w14:paraId="08B2AAFA" w14:textId="77777777" w:rsidR="001A2CC1" w:rsidRPr="00950D4F" w:rsidRDefault="00000000">
      <w:pPr>
        <w:numPr>
          <w:ilvl w:val="0"/>
          <w:numId w:val="2"/>
        </w:numPr>
        <w:rPr>
          <w:lang w:val="pt-PT"/>
        </w:rPr>
      </w:pPr>
      <w:r w:rsidRPr="00950D4F">
        <w:rPr>
          <w:lang w:val="pt-PT"/>
        </w:rPr>
        <w:t>Sombras neumórficas suaves (</w:t>
      </w:r>
      <w:r w:rsidRPr="00950D4F">
        <w:rPr>
          <w:rStyle w:val="InlineCode"/>
          <w:highlight w:val="none"/>
          <w:lang w:val="pt-PT"/>
        </w:rPr>
        <w:t>0 4px 15px rgba(0,0,0,0.5)</w:t>
      </w:r>
      <w:r w:rsidRPr="00950D4F">
        <w:rPr>
          <w:lang w:val="pt-PT"/>
        </w:rPr>
        <w:t>)</w:t>
      </w:r>
    </w:p>
    <w:p w14:paraId="4955DC69" w14:textId="77777777" w:rsidR="001A2CC1" w:rsidRDefault="00000000">
      <w:pPr>
        <w:numPr>
          <w:ilvl w:val="0"/>
          <w:numId w:val="2"/>
        </w:numPr>
      </w:pPr>
      <w:proofErr w:type="spellStart"/>
      <w:r>
        <w:t>Margen</w:t>
      </w:r>
      <w:proofErr w:type="spellEnd"/>
      <w:r>
        <w:t xml:space="preserve"> </w:t>
      </w:r>
      <w:proofErr w:type="spellStart"/>
      <w:r>
        <w:t>consistente</w:t>
      </w:r>
      <w:proofErr w:type="spellEnd"/>
      <w:r>
        <w:t xml:space="preserve"> de 16px</w:t>
      </w:r>
    </w:p>
    <w:p w14:paraId="7DF58CB2" w14:textId="77777777" w:rsidR="001A2CC1" w:rsidRDefault="00000000">
      <w:pPr>
        <w:numPr>
          <w:ilvl w:val="0"/>
          <w:numId w:val="2"/>
        </w:numPr>
      </w:pPr>
      <w:r>
        <w:t xml:space="preserve">Modo </w:t>
      </w:r>
      <w:proofErr w:type="spellStart"/>
      <w:r>
        <w:t>oscuro</w:t>
      </w:r>
      <w:proofErr w:type="spellEnd"/>
      <w:r>
        <w:t xml:space="preserve"> </w:t>
      </w:r>
      <w:proofErr w:type="spellStart"/>
      <w:r>
        <w:t>forzado</w:t>
      </w:r>
      <w:proofErr w:type="spellEnd"/>
      <w:r>
        <w:t xml:space="preserve"> </w:t>
      </w:r>
      <w:proofErr w:type="spellStart"/>
      <w:r>
        <w:t>mediante</w:t>
      </w:r>
      <w:proofErr w:type="spellEnd"/>
      <w:r>
        <w:t xml:space="preserve"> </w:t>
      </w:r>
      <w:r>
        <w:rPr>
          <w:rStyle w:val="InlineCode"/>
          <w:highlight w:val="none"/>
        </w:rPr>
        <w:t>dark.always.css</w:t>
      </w:r>
    </w:p>
    <w:p w14:paraId="50237FB9" w14:textId="77777777" w:rsidR="001A2CC1" w:rsidRDefault="00000000">
      <w:pPr>
        <w:numPr>
          <w:ilvl w:val="0"/>
          <w:numId w:val="2"/>
        </w:numPr>
      </w:pPr>
      <w:proofErr w:type="spellStart"/>
      <w:r>
        <w:t>Iconos</w:t>
      </w:r>
      <w:proofErr w:type="spellEnd"/>
      <w:r>
        <w:t xml:space="preserve"> de </w:t>
      </w:r>
      <w:proofErr w:type="spellStart"/>
      <w:r>
        <w:t>Ionicons</w:t>
      </w:r>
      <w:proofErr w:type="spellEnd"/>
      <w:r>
        <w:t xml:space="preserve"> con </w:t>
      </w:r>
      <w:proofErr w:type="spellStart"/>
      <w:r>
        <w:t>variantes</w:t>
      </w:r>
      <w:proofErr w:type="spellEnd"/>
      <w:r>
        <w:t xml:space="preserve"> outline (iOS) y sharp (Material Design)</w:t>
      </w:r>
    </w:p>
    <w:p w14:paraId="7CE7CE2B" w14:textId="2C6AB92F" w:rsidR="001A2CC1" w:rsidRDefault="001A2CC1"/>
    <w:p w14:paraId="1229EB28" w14:textId="77777777" w:rsidR="00950D4F" w:rsidRDefault="00950D4F">
      <w:pPr>
        <w:rPr>
          <w:rFonts w:ascii="Arial" w:hAnsi="Arial" w:cs="Arial"/>
          <w:bCs/>
          <w:sz w:val="26"/>
          <w:szCs w:val="26"/>
          <w:lang w:val="es-US"/>
        </w:rPr>
      </w:pPr>
      <w:r>
        <w:rPr>
          <w:b/>
          <w:lang w:val="es-US"/>
        </w:rPr>
        <w:br w:type="page"/>
      </w:r>
    </w:p>
    <w:p w14:paraId="63DD5263" w14:textId="154EFC18" w:rsidR="001A2CC1" w:rsidRPr="00950D4F" w:rsidRDefault="00000000">
      <w:pPr>
        <w:pStyle w:val="Ttulo3"/>
        <w:rPr>
          <w:b w:val="0"/>
          <w:lang w:val="es-US"/>
        </w:rPr>
      </w:pPr>
      <w:r w:rsidRPr="00950D4F">
        <w:rPr>
          <w:b w:val="0"/>
          <w:lang w:val="es-US"/>
        </w:rPr>
        <w:lastRenderedPageBreak/>
        <w:t>Fragmentos de Código Explicados</w:t>
      </w:r>
    </w:p>
    <w:p w14:paraId="3CAE8917" w14:textId="77777777" w:rsidR="001A2CC1" w:rsidRPr="00950D4F" w:rsidRDefault="00000000">
      <w:pPr>
        <w:pStyle w:val="Ttulo4"/>
        <w:rPr>
          <w:b w:val="0"/>
          <w:lang w:val="es-US"/>
        </w:rPr>
      </w:pPr>
      <w:r w:rsidRPr="00950D4F">
        <w:rPr>
          <w:b w:val="0"/>
          <w:lang w:val="es-US"/>
        </w:rPr>
        <w:t xml:space="preserve">Fragmento 1 — Configuración de rutas con </w:t>
      </w:r>
      <w:proofErr w:type="spellStart"/>
      <w:r w:rsidRPr="00950D4F">
        <w:rPr>
          <w:b w:val="0"/>
          <w:lang w:val="es-US"/>
        </w:rPr>
        <w:t>lazy</w:t>
      </w:r>
      <w:proofErr w:type="spellEnd"/>
      <w:r w:rsidRPr="00950D4F">
        <w:rPr>
          <w:b w:val="0"/>
          <w:lang w:val="es-US"/>
        </w:rPr>
        <w:t xml:space="preserve"> </w:t>
      </w:r>
      <w:proofErr w:type="spellStart"/>
      <w:r w:rsidRPr="00950D4F">
        <w:rPr>
          <w:b w:val="0"/>
          <w:lang w:val="es-US"/>
        </w:rPr>
        <w:t>loading</w:t>
      </w:r>
      <w:proofErr w:type="spellEnd"/>
    </w:p>
    <w:p w14:paraId="0ECE0B21" w14:textId="77777777" w:rsidR="001A2CC1" w:rsidRPr="00950D4F" w:rsidRDefault="00000000">
      <w:pPr>
        <w:rPr>
          <w:lang w:val="es-US"/>
        </w:rPr>
      </w:pPr>
      <w:r w:rsidRPr="00950D4F">
        <w:rPr>
          <w:b/>
          <w:lang w:val="es-US"/>
        </w:rPr>
        <w:t>Ubicación:</w:t>
      </w:r>
      <w:r w:rsidRPr="00950D4F">
        <w:rPr>
          <w:lang w:val="es-US"/>
        </w:rPr>
        <w:t xml:space="preserve"> </w:t>
      </w:r>
      <w:proofErr w:type="spellStart"/>
      <w:r w:rsidRPr="00950D4F">
        <w:rPr>
          <w:rStyle w:val="InlineCode"/>
          <w:highlight w:val="none"/>
          <w:lang w:val="es-US"/>
        </w:rPr>
        <w:t>src</w:t>
      </w:r>
      <w:proofErr w:type="spellEnd"/>
      <w:r w:rsidRPr="00950D4F">
        <w:rPr>
          <w:rStyle w:val="InlineCode"/>
          <w:highlight w:val="none"/>
          <w:lang w:val="es-US"/>
        </w:rPr>
        <w:t>/app/</w:t>
      </w:r>
      <w:proofErr w:type="spellStart"/>
      <w:r w:rsidRPr="00950D4F">
        <w:rPr>
          <w:rStyle w:val="InlineCode"/>
          <w:highlight w:val="none"/>
          <w:lang w:val="es-US"/>
        </w:rPr>
        <w:t>app.routes.ts</w:t>
      </w:r>
      <w:proofErr w:type="spellEnd"/>
      <w:r w:rsidRPr="00950D4F">
        <w:rPr>
          <w:lang w:val="es-US"/>
        </w:rPr>
        <w:t>, líneas 3-7</w:t>
      </w:r>
    </w:p>
    <w:p w14:paraId="118DA751" w14:textId="77777777" w:rsidR="001A2CC1" w:rsidRPr="00950D4F" w:rsidRDefault="00000000">
      <w:pPr>
        <w:pStyle w:val="FencedCodetypescript"/>
        <w:rPr>
          <w:lang w:val="es-US"/>
        </w:rPr>
      </w:pPr>
      <w:r w:rsidRPr="00950D4F">
        <w:rPr>
          <w:lang w:val="es-US"/>
        </w:rPr>
        <w:t>// Acá van las rutas de la aplicación. Son tres nada más:</w:t>
      </w:r>
      <w:r w:rsidRPr="00950D4F">
        <w:rPr>
          <w:lang w:val="es-US"/>
        </w:rPr>
        <w:br/>
        <w:t xml:space="preserve">// home para el inicio, personal para los datos y </w:t>
      </w:r>
      <w:proofErr w:type="spellStart"/>
      <w:r w:rsidRPr="00950D4F">
        <w:rPr>
          <w:lang w:val="es-US"/>
        </w:rPr>
        <w:t>contact</w:t>
      </w:r>
      <w:proofErr w:type="spellEnd"/>
      <w:r w:rsidRPr="00950D4F">
        <w:rPr>
          <w:lang w:val="es-US"/>
        </w:rPr>
        <w:br/>
        <w:t>// para el formulario. Cada una carga su componente bajo</w:t>
      </w:r>
      <w:r w:rsidRPr="00950D4F">
        <w:rPr>
          <w:lang w:val="es-US"/>
        </w:rPr>
        <w:br/>
        <w:t xml:space="preserve">// demanda con </w:t>
      </w:r>
      <w:proofErr w:type="spellStart"/>
      <w:r w:rsidRPr="00950D4F">
        <w:rPr>
          <w:lang w:val="es-US"/>
        </w:rPr>
        <w:t>lazy</w:t>
      </w:r>
      <w:proofErr w:type="spellEnd"/>
      <w:r w:rsidRPr="00950D4F">
        <w:rPr>
          <w:lang w:val="es-US"/>
        </w:rPr>
        <w:t xml:space="preserve"> </w:t>
      </w:r>
      <w:proofErr w:type="spellStart"/>
      <w:r w:rsidRPr="00950D4F">
        <w:rPr>
          <w:lang w:val="es-US"/>
        </w:rPr>
        <w:t>loading</w:t>
      </w:r>
      <w:proofErr w:type="spellEnd"/>
      <w:r w:rsidRPr="00950D4F">
        <w:rPr>
          <w:lang w:val="es-US"/>
        </w:rPr>
        <w:t>, así la app arranca más rápido.</w:t>
      </w:r>
    </w:p>
    <w:p w14:paraId="025875FE" w14:textId="77777777" w:rsidR="001A2CC1" w:rsidRPr="00950D4F" w:rsidRDefault="00000000">
      <w:pPr>
        <w:rPr>
          <w:lang w:val="es-US"/>
        </w:rPr>
      </w:pPr>
      <w:r w:rsidRPr="00950D4F">
        <w:rPr>
          <w:lang w:val="es-US"/>
        </w:rPr>
        <w:t xml:space="preserve">Este bloque define las tres rutas principales. Usar </w:t>
      </w:r>
      <w:proofErr w:type="spellStart"/>
      <w:r w:rsidRPr="00950D4F">
        <w:rPr>
          <w:rStyle w:val="InlineCode"/>
          <w:highlight w:val="none"/>
          <w:lang w:val="es-US"/>
        </w:rPr>
        <w:t>loadComponent</w:t>
      </w:r>
      <w:proofErr w:type="spellEnd"/>
      <w:r w:rsidRPr="00950D4F">
        <w:rPr>
          <w:lang w:val="es-US"/>
        </w:rPr>
        <w:t xml:space="preserve"> en lugar de importar directamente hace que Angular solo descargue el código de cada página cuando el usuario la visita, lo que mejora el rendimiento inicial.</w:t>
      </w:r>
    </w:p>
    <w:p w14:paraId="16B34128" w14:textId="77777777" w:rsidR="001A2CC1" w:rsidRPr="00950D4F" w:rsidRDefault="00000000">
      <w:pPr>
        <w:pStyle w:val="Ttulo4"/>
        <w:rPr>
          <w:b w:val="0"/>
          <w:lang w:val="es-US"/>
        </w:rPr>
      </w:pPr>
      <w:r w:rsidRPr="00950D4F">
        <w:rPr>
          <w:b w:val="0"/>
          <w:lang w:val="es-US"/>
        </w:rPr>
        <w:t>Fragmento 2 — Menú lateral con iconos adaptables</w:t>
      </w:r>
    </w:p>
    <w:p w14:paraId="75D751A1" w14:textId="77777777" w:rsidR="001A2CC1" w:rsidRPr="00950D4F" w:rsidRDefault="00000000">
      <w:pPr>
        <w:rPr>
          <w:lang w:val="es-US"/>
        </w:rPr>
      </w:pPr>
      <w:r w:rsidRPr="00950D4F">
        <w:rPr>
          <w:b/>
          <w:lang w:val="es-US"/>
        </w:rPr>
        <w:t>Ubicación:</w:t>
      </w:r>
      <w:r w:rsidRPr="00950D4F">
        <w:rPr>
          <w:lang w:val="es-US"/>
        </w:rPr>
        <w:t xml:space="preserve"> </w:t>
      </w:r>
      <w:proofErr w:type="spellStart"/>
      <w:r w:rsidRPr="00950D4F">
        <w:rPr>
          <w:rStyle w:val="InlineCode"/>
          <w:highlight w:val="none"/>
          <w:lang w:val="es-US"/>
        </w:rPr>
        <w:t>src</w:t>
      </w:r>
      <w:proofErr w:type="spellEnd"/>
      <w:r w:rsidRPr="00950D4F">
        <w:rPr>
          <w:rStyle w:val="InlineCode"/>
          <w:highlight w:val="none"/>
          <w:lang w:val="es-US"/>
        </w:rPr>
        <w:t>/app/app.component.html</w:t>
      </w:r>
      <w:r w:rsidRPr="00950D4F">
        <w:rPr>
          <w:lang w:val="es-US"/>
        </w:rPr>
        <w:t>, líneas 23-40</w:t>
      </w:r>
    </w:p>
    <w:p w14:paraId="606383E0" w14:textId="77777777" w:rsidR="001A2CC1" w:rsidRDefault="00000000">
      <w:pPr>
        <w:pStyle w:val="FencedCodehtml"/>
      </w:pPr>
      <w:r>
        <w:t>&lt;ion-item</w:t>
      </w:r>
      <w:r>
        <w:br/>
        <w:t xml:space="preserve">  [</w:t>
      </w:r>
      <w:proofErr w:type="spellStart"/>
      <w:r>
        <w:t>routerLink</w:t>
      </w:r>
      <w:proofErr w:type="spellEnd"/>
      <w:r>
        <w:t>]="[p.url]"</w:t>
      </w:r>
      <w:r>
        <w:br/>
        <w:t xml:space="preserve">  </w:t>
      </w:r>
      <w:proofErr w:type="spellStart"/>
      <w:r>
        <w:t>routerDirection</w:t>
      </w:r>
      <w:proofErr w:type="spellEnd"/>
      <w:r>
        <w:t>="root"</w:t>
      </w:r>
      <w:r>
        <w:br/>
        <w:t xml:space="preserve">  </w:t>
      </w:r>
      <w:proofErr w:type="spellStart"/>
      <w:r>
        <w:t>routerLinkActive</w:t>
      </w:r>
      <w:proofErr w:type="spellEnd"/>
      <w:r>
        <w:t>="selected"</w:t>
      </w:r>
      <w:r>
        <w:br/>
        <w:t xml:space="preserve">  lines="none"</w:t>
      </w:r>
      <w:r>
        <w:br/>
        <w:t xml:space="preserve">  detail="false"</w:t>
      </w:r>
      <w:r>
        <w:br/>
        <w:t>&gt;</w:t>
      </w:r>
      <w:r>
        <w:br/>
        <w:t xml:space="preserve">  &lt;ion-icon</w:t>
      </w:r>
      <w:r>
        <w:br/>
        <w:t xml:space="preserve">    aria-hidden="true"</w:t>
      </w:r>
      <w:r>
        <w:br/>
        <w:t xml:space="preserve">    slot="start"</w:t>
      </w:r>
      <w:r>
        <w:br/>
        <w:t xml:space="preserve">    [</w:t>
      </w:r>
      <w:proofErr w:type="spellStart"/>
      <w:r>
        <w:t>ios</w:t>
      </w:r>
      <w:proofErr w:type="spellEnd"/>
      <w:r>
        <w:t>]="</w:t>
      </w:r>
      <w:proofErr w:type="spellStart"/>
      <w:r>
        <w:t>p.icon</w:t>
      </w:r>
      <w:proofErr w:type="spellEnd"/>
      <w:r>
        <w:t xml:space="preserve"> + '-outline'"</w:t>
      </w:r>
      <w:r>
        <w:br/>
        <w:t xml:space="preserve">    [md]="</w:t>
      </w:r>
      <w:proofErr w:type="spellStart"/>
      <w:r>
        <w:t>p.icon</w:t>
      </w:r>
      <w:proofErr w:type="spellEnd"/>
      <w:r>
        <w:t xml:space="preserve"> + '-sharp'"</w:t>
      </w:r>
      <w:r>
        <w:br/>
        <w:t xml:space="preserve">  &gt;&lt;/ion-icon&gt;</w:t>
      </w:r>
      <w:r>
        <w:br/>
        <w:t xml:space="preserve">  &lt;ion-label&gt;{{ </w:t>
      </w:r>
      <w:proofErr w:type="spellStart"/>
      <w:r>
        <w:t>p.title</w:t>
      </w:r>
      <w:proofErr w:type="spellEnd"/>
      <w:r>
        <w:t xml:space="preserve"> }}&lt;/ion-label&gt;</w:t>
      </w:r>
      <w:r>
        <w:br/>
        <w:t>&lt;/ion-item&gt;</w:t>
      </w:r>
    </w:p>
    <w:p w14:paraId="64C701EA" w14:textId="77777777" w:rsidR="001A2CC1" w:rsidRPr="00950D4F" w:rsidRDefault="00000000">
      <w:pPr>
        <w:rPr>
          <w:lang w:val="es-US"/>
        </w:rPr>
      </w:pPr>
      <w:r w:rsidRPr="00950D4F">
        <w:rPr>
          <w:lang w:val="es-US"/>
        </w:rPr>
        <w:t xml:space="preserve">Acá usamos </w:t>
      </w:r>
      <w:proofErr w:type="spellStart"/>
      <w:r w:rsidRPr="00950D4F">
        <w:rPr>
          <w:rStyle w:val="InlineCode"/>
          <w:highlight w:val="none"/>
          <w:lang w:val="es-US"/>
        </w:rPr>
        <w:t>routerLinkActive</w:t>
      </w:r>
      <w:proofErr w:type="spellEnd"/>
      <w:r w:rsidRPr="00950D4F">
        <w:rPr>
          <w:rStyle w:val="InlineCode"/>
          <w:highlight w:val="none"/>
          <w:lang w:val="es-US"/>
        </w:rPr>
        <w:t>="</w:t>
      </w:r>
      <w:proofErr w:type="spellStart"/>
      <w:r w:rsidRPr="00950D4F">
        <w:rPr>
          <w:rStyle w:val="InlineCode"/>
          <w:highlight w:val="none"/>
          <w:lang w:val="es-US"/>
        </w:rPr>
        <w:t>selected</w:t>
      </w:r>
      <w:proofErr w:type="spellEnd"/>
      <w:r w:rsidRPr="00950D4F">
        <w:rPr>
          <w:rStyle w:val="InlineCode"/>
          <w:highlight w:val="none"/>
          <w:lang w:val="es-US"/>
        </w:rPr>
        <w:t>"</w:t>
      </w:r>
      <w:r w:rsidRPr="00950D4F">
        <w:rPr>
          <w:lang w:val="es-US"/>
        </w:rPr>
        <w:t xml:space="preserve"> para resaltar la página activa en el menú. Los iconos se renderizan diferente según la plataforma: </w:t>
      </w:r>
      <w:r w:rsidRPr="00950D4F">
        <w:rPr>
          <w:rStyle w:val="InlineCode"/>
          <w:highlight w:val="none"/>
          <w:lang w:val="es-US"/>
        </w:rPr>
        <w:t>-</w:t>
      </w:r>
      <w:proofErr w:type="spellStart"/>
      <w:r w:rsidRPr="00950D4F">
        <w:rPr>
          <w:rStyle w:val="InlineCode"/>
          <w:highlight w:val="none"/>
          <w:lang w:val="es-US"/>
        </w:rPr>
        <w:t>outline</w:t>
      </w:r>
      <w:proofErr w:type="spellEnd"/>
      <w:r w:rsidRPr="00950D4F">
        <w:rPr>
          <w:lang w:val="es-US"/>
        </w:rPr>
        <w:t xml:space="preserve"> en iOS y </w:t>
      </w:r>
      <w:r w:rsidRPr="00950D4F">
        <w:rPr>
          <w:rStyle w:val="InlineCode"/>
          <w:highlight w:val="none"/>
          <w:lang w:val="es-US"/>
        </w:rPr>
        <w:t>-</w:t>
      </w:r>
      <w:proofErr w:type="spellStart"/>
      <w:r w:rsidRPr="00950D4F">
        <w:rPr>
          <w:rStyle w:val="InlineCode"/>
          <w:highlight w:val="none"/>
          <w:lang w:val="es-US"/>
        </w:rPr>
        <w:t>sharp</w:t>
      </w:r>
      <w:proofErr w:type="spellEnd"/>
      <w:r w:rsidRPr="00950D4F">
        <w:rPr>
          <w:lang w:val="es-US"/>
        </w:rPr>
        <w:t xml:space="preserve"> en Android, aprovechando el </w:t>
      </w:r>
      <w:proofErr w:type="spellStart"/>
      <w:r w:rsidRPr="00950D4F">
        <w:rPr>
          <w:lang w:val="es-US"/>
        </w:rPr>
        <w:t>binding</w:t>
      </w:r>
      <w:proofErr w:type="spellEnd"/>
      <w:r w:rsidRPr="00950D4F">
        <w:rPr>
          <w:lang w:val="es-US"/>
        </w:rPr>
        <w:t xml:space="preserve"> </w:t>
      </w:r>
      <w:r w:rsidRPr="00950D4F">
        <w:rPr>
          <w:rStyle w:val="InlineCode"/>
          <w:highlight w:val="none"/>
          <w:lang w:val="es-US"/>
        </w:rPr>
        <w:t>[</w:t>
      </w:r>
      <w:proofErr w:type="spellStart"/>
      <w:r w:rsidRPr="00950D4F">
        <w:rPr>
          <w:rStyle w:val="InlineCode"/>
          <w:highlight w:val="none"/>
          <w:lang w:val="es-US"/>
        </w:rPr>
        <w:t>ios</w:t>
      </w:r>
      <w:proofErr w:type="spellEnd"/>
      <w:r w:rsidRPr="00950D4F">
        <w:rPr>
          <w:rStyle w:val="InlineCode"/>
          <w:highlight w:val="none"/>
          <w:lang w:val="es-US"/>
        </w:rPr>
        <w:t>]</w:t>
      </w:r>
      <w:r w:rsidRPr="00950D4F">
        <w:rPr>
          <w:lang w:val="es-US"/>
        </w:rPr>
        <w:t xml:space="preserve"> y </w:t>
      </w:r>
      <w:r w:rsidRPr="00950D4F">
        <w:rPr>
          <w:rStyle w:val="InlineCode"/>
          <w:highlight w:val="none"/>
          <w:lang w:val="es-US"/>
        </w:rPr>
        <w:t>[</w:t>
      </w:r>
      <w:proofErr w:type="spellStart"/>
      <w:r w:rsidRPr="00950D4F">
        <w:rPr>
          <w:rStyle w:val="InlineCode"/>
          <w:highlight w:val="none"/>
          <w:lang w:val="es-US"/>
        </w:rPr>
        <w:t>md</w:t>
      </w:r>
      <w:proofErr w:type="spellEnd"/>
      <w:r w:rsidRPr="00950D4F">
        <w:rPr>
          <w:rStyle w:val="InlineCode"/>
          <w:highlight w:val="none"/>
          <w:lang w:val="es-US"/>
        </w:rPr>
        <w:t>]</w:t>
      </w:r>
      <w:r w:rsidRPr="00950D4F">
        <w:rPr>
          <w:lang w:val="es-US"/>
        </w:rPr>
        <w:t xml:space="preserve"> que proporciona Ionic.</w:t>
      </w:r>
    </w:p>
    <w:p w14:paraId="41A14A2B" w14:textId="77777777" w:rsidR="001A2CC1" w:rsidRPr="00950D4F" w:rsidRDefault="00000000">
      <w:pPr>
        <w:pStyle w:val="Ttulo4"/>
        <w:rPr>
          <w:b w:val="0"/>
          <w:lang w:val="es-US"/>
        </w:rPr>
      </w:pPr>
      <w:r w:rsidRPr="00950D4F">
        <w:rPr>
          <w:b w:val="0"/>
          <w:lang w:val="es-US"/>
        </w:rPr>
        <w:t>Fragmento 3 — Formulario reactivo con validación</w:t>
      </w:r>
    </w:p>
    <w:p w14:paraId="63A73D7E" w14:textId="77777777" w:rsidR="001A2CC1" w:rsidRPr="00950D4F" w:rsidRDefault="00000000">
      <w:pPr>
        <w:rPr>
          <w:lang w:val="es-US"/>
        </w:rPr>
      </w:pPr>
      <w:r w:rsidRPr="00950D4F">
        <w:rPr>
          <w:b/>
          <w:lang w:val="es-US"/>
        </w:rPr>
        <w:t>Ubicación:</w:t>
      </w:r>
      <w:r w:rsidRPr="00950D4F">
        <w:rPr>
          <w:lang w:val="es-US"/>
        </w:rPr>
        <w:t xml:space="preserve"> </w:t>
      </w:r>
      <w:proofErr w:type="spellStart"/>
      <w:r w:rsidRPr="00950D4F">
        <w:rPr>
          <w:rStyle w:val="InlineCode"/>
          <w:highlight w:val="none"/>
          <w:lang w:val="es-US"/>
        </w:rPr>
        <w:t>src</w:t>
      </w:r>
      <w:proofErr w:type="spellEnd"/>
      <w:r w:rsidRPr="00950D4F">
        <w:rPr>
          <w:rStyle w:val="InlineCode"/>
          <w:highlight w:val="none"/>
          <w:lang w:val="es-US"/>
        </w:rPr>
        <w:t>/app/</w:t>
      </w:r>
      <w:proofErr w:type="spellStart"/>
      <w:r w:rsidRPr="00950D4F">
        <w:rPr>
          <w:rStyle w:val="InlineCode"/>
          <w:highlight w:val="none"/>
          <w:lang w:val="es-US"/>
        </w:rPr>
        <w:t>contact</w:t>
      </w:r>
      <w:proofErr w:type="spellEnd"/>
      <w:r w:rsidRPr="00950D4F">
        <w:rPr>
          <w:rStyle w:val="InlineCode"/>
          <w:highlight w:val="none"/>
          <w:lang w:val="es-US"/>
        </w:rPr>
        <w:t>/</w:t>
      </w:r>
      <w:proofErr w:type="spellStart"/>
      <w:r w:rsidRPr="00950D4F">
        <w:rPr>
          <w:rStyle w:val="InlineCode"/>
          <w:highlight w:val="none"/>
          <w:lang w:val="es-US"/>
        </w:rPr>
        <w:t>contact.page.ts</w:t>
      </w:r>
      <w:proofErr w:type="spellEnd"/>
      <w:r w:rsidRPr="00950D4F">
        <w:rPr>
          <w:lang w:val="es-US"/>
        </w:rPr>
        <w:t>, líneas 73-90</w:t>
      </w:r>
    </w:p>
    <w:p w14:paraId="21EEFDDE" w14:textId="77777777" w:rsidR="001A2CC1" w:rsidRPr="00950D4F" w:rsidRDefault="00000000">
      <w:pPr>
        <w:pStyle w:val="FencedCodetypescript"/>
        <w:rPr>
          <w:lang w:val="es-US"/>
        </w:rPr>
      </w:pPr>
      <w:r w:rsidRPr="00950D4F">
        <w:rPr>
          <w:lang w:val="es-US"/>
        </w:rPr>
        <w:t>// Formulario reactivo. Cada campo tiene sus reglas:</w:t>
      </w:r>
      <w:r w:rsidRPr="00950D4F">
        <w:rPr>
          <w:lang w:val="es-US"/>
        </w:rPr>
        <w:br/>
        <w:t>// nombre obligatorio (</w:t>
      </w:r>
      <w:proofErr w:type="spellStart"/>
      <w:r w:rsidRPr="00950D4F">
        <w:rPr>
          <w:lang w:val="es-US"/>
        </w:rPr>
        <w:t>mín</w:t>
      </w:r>
      <w:proofErr w:type="spellEnd"/>
      <w:r w:rsidRPr="00950D4F">
        <w:rPr>
          <w:lang w:val="es-US"/>
        </w:rPr>
        <w:t xml:space="preserve"> 3 caracteres), email con</w:t>
      </w:r>
      <w:r w:rsidRPr="00950D4F">
        <w:rPr>
          <w:lang w:val="es-US"/>
        </w:rPr>
        <w:br/>
        <w:t>// formato válido, y mensaje de al menos 10 caracteres.</w:t>
      </w:r>
      <w:r w:rsidRPr="00950D4F">
        <w:rPr>
          <w:lang w:val="es-US"/>
        </w:rPr>
        <w:br/>
      </w:r>
      <w:proofErr w:type="spellStart"/>
      <w:r w:rsidRPr="00950D4F">
        <w:rPr>
          <w:lang w:val="es-US"/>
        </w:rPr>
        <w:t>contactForm</w:t>
      </w:r>
      <w:proofErr w:type="spellEnd"/>
      <w:r w:rsidRPr="00950D4F">
        <w:rPr>
          <w:lang w:val="es-US"/>
        </w:rPr>
        <w:t xml:space="preserve">: </w:t>
      </w:r>
      <w:proofErr w:type="spellStart"/>
      <w:r w:rsidRPr="00950D4F">
        <w:rPr>
          <w:lang w:val="es-US"/>
        </w:rPr>
        <w:t>FormGroup</w:t>
      </w:r>
      <w:proofErr w:type="spellEnd"/>
      <w:r w:rsidRPr="00950D4F">
        <w:rPr>
          <w:lang w:val="es-US"/>
        </w:rPr>
        <w:t>;</w:t>
      </w:r>
      <w:r w:rsidRPr="00950D4F">
        <w:rPr>
          <w:lang w:val="es-US"/>
        </w:rPr>
        <w:br/>
      </w:r>
      <w:r w:rsidRPr="00950D4F">
        <w:rPr>
          <w:lang w:val="es-US"/>
        </w:rPr>
        <w:br/>
      </w:r>
      <w:proofErr w:type="gramStart"/>
      <w:r w:rsidRPr="00950D4F">
        <w:rPr>
          <w:lang w:val="es-US"/>
        </w:rPr>
        <w:t>constructor(</w:t>
      </w:r>
      <w:proofErr w:type="spellStart"/>
      <w:proofErr w:type="gramEnd"/>
      <w:r w:rsidRPr="00950D4F">
        <w:rPr>
          <w:lang w:val="es-US"/>
        </w:rPr>
        <w:t>private</w:t>
      </w:r>
      <w:proofErr w:type="spellEnd"/>
      <w:r w:rsidRPr="00950D4F">
        <w:rPr>
          <w:lang w:val="es-US"/>
        </w:rPr>
        <w:t xml:space="preserve"> </w:t>
      </w:r>
      <w:proofErr w:type="spellStart"/>
      <w:r w:rsidRPr="00950D4F">
        <w:rPr>
          <w:lang w:val="es-US"/>
        </w:rPr>
        <w:t>fb</w:t>
      </w:r>
      <w:proofErr w:type="spellEnd"/>
      <w:r w:rsidRPr="00950D4F">
        <w:rPr>
          <w:lang w:val="es-US"/>
        </w:rPr>
        <w:t xml:space="preserve">: </w:t>
      </w:r>
      <w:proofErr w:type="spellStart"/>
      <w:r w:rsidRPr="00950D4F">
        <w:rPr>
          <w:lang w:val="es-US"/>
        </w:rPr>
        <w:t>FormBuilder</w:t>
      </w:r>
      <w:proofErr w:type="spellEnd"/>
      <w:r w:rsidRPr="00950D4F">
        <w:rPr>
          <w:lang w:val="es-US"/>
        </w:rPr>
        <w:t>) {</w:t>
      </w:r>
      <w:r w:rsidRPr="00950D4F">
        <w:rPr>
          <w:lang w:val="es-US"/>
        </w:rPr>
        <w:br/>
        <w:t xml:space="preserve">  </w:t>
      </w:r>
      <w:proofErr w:type="spellStart"/>
      <w:r w:rsidRPr="00950D4F">
        <w:rPr>
          <w:lang w:val="es-US"/>
        </w:rPr>
        <w:t>this.contactForm</w:t>
      </w:r>
      <w:proofErr w:type="spellEnd"/>
      <w:r w:rsidRPr="00950D4F">
        <w:rPr>
          <w:lang w:val="es-US"/>
        </w:rPr>
        <w:t xml:space="preserve"> = </w:t>
      </w:r>
      <w:proofErr w:type="spellStart"/>
      <w:r w:rsidRPr="00950D4F">
        <w:rPr>
          <w:lang w:val="es-US"/>
        </w:rPr>
        <w:t>this.</w:t>
      </w:r>
      <w:proofErr w:type="gramStart"/>
      <w:r w:rsidRPr="00950D4F">
        <w:rPr>
          <w:lang w:val="es-US"/>
        </w:rPr>
        <w:t>fb.group</w:t>
      </w:r>
      <w:proofErr w:type="spellEnd"/>
      <w:proofErr w:type="gramEnd"/>
      <w:r w:rsidRPr="00950D4F">
        <w:rPr>
          <w:lang w:val="es-US"/>
        </w:rPr>
        <w:t>({</w:t>
      </w:r>
      <w:r w:rsidRPr="00950D4F">
        <w:rPr>
          <w:lang w:val="es-US"/>
        </w:rPr>
        <w:br/>
        <w:t xml:space="preserve">    nombre: ['', [</w:t>
      </w:r>
      <w:proofErr w:type="spellStart"/>
      <w:r w:rsidRPr="00950D4F">
        <w:rPr>
          <w:lang w:val="es-US"/>
        </w:rPr>
        <w:t>Validators.required</w:t>
      </w:r>
      <w:proofErr w:type="spellEnd"/>
      <w:r w:rsidRPr="00950D4F">
        <w:rPr>
          <w:lang w:val="es-US"/>
        </w:rPr>
        <w:t xml:space="preserve">, </w:t>
      </w:r>
      <w:proofErr w:type="spellStart"/>
      <w:r w:rsidRPr="00950D4F">
        <w:rPr>
          <w:lang w:val="es-US"/>
        </w:rPr>
        <w:t>Validators.minLength</w:t>
      </w:r>
      <w:proofErr w:type="spellEnd"/>
      <w:r w:rsidRPr="00950D4F">
        <w:rPr>
          <w:lang w:val="es-US"/>
        </w:rPr>
        <w:t>(3)]],</w:t>
      </w:r>
      <w:r w:rsidRPr="00950D4F">
        <w:rPr>
          <w:lang w:val="es-US"/>
        </w:rPr>
        <w:br/>
        <w:t xml:space="preserve">    email: ['', [</w:t>
      </w:r>
      <w:proofErr w:type="spellStart"/>
      <w:r w:rsidRPr="00950D4F">
        <w:rPr>
          <w:lang w:val="es-US"/>
        </w:rPr>
        <w:t>Validators.required</w:t>
      </w:r>
      <w:proofErr w:type="spellEnd"/>
      <w:r w:rsidRPr="00950D4F">
        <w:rPr>
          <w:lang w:val="es-US"/>
        </w:rPr>
        <w:t xml:space="preserve">, </w:t>
      </w:r>
      <w:proofErr w:type="spellStart"/>
      <w:r w:rsidRPr="00950D4F">
        <w:rPr>
          <w:lang w:val="es-US"/>
        </w:rPr>
        <w:t>Validators.email</w:t>
      </w:r>
      <w:proofErr w:type="spellEnd"/>
      <w:r w:rsidRPr="00950D4F">
        <w:rPr>
          <w:lang w:val="es-US"/>
        </w:rPr>
        <w:t>]],</w:t>
      </w:r>
      <w:r w:rsidRPr="00950D4F">
        <w:rPr>
          <w:lang w:val="es-US"/>
        </w:rPr>
        <w:br/>
        <w:t xml:space="preserve">    mensaje: ['', [</w:t>
      </w:r>
      <w:proofErr w:type="spellStart"/>
      <w:r w:rsidRPr="00950D4F">
        <w:rPr>
          <w:lang w:val="es-US"/>
        </w:rPr>
        <w:t>Validators.required</w:t>
      </w:r>
      <w:proofErr w:type="spellEnd"/>
      <w:r w:rsidRPr="00950D4F">
        <w:rPr>
          <w:lang w:val="es-US"/>
        </w:rPr>
        <w:t xml:space="preserve">, </w:t>
      </w:r>
      <w:proofErr w:type="spellStart"/>
      <w:r w:rsidRPr="00950D4F">
        <w:rPr>
          <w:lang w:val="es-US"/>
        </w:rPr>
        <w:t>Validators.minLength</w:t>
      </w:r>
      <w:proofErr w:type="spellEnd"/>
      <w:r w:rsidRPr="00950D4F">
        <w:rPr>
          <w:lang w:val="es-US"/>
        </w:rPr>
        <w:t>(10)]],</w:t>
      </w:r>
      <w:r w:rsidRPr="00950D4F">
        <w:rPr>
          <w:lang w:val="es-US"/>
        </w:rPr>
        <w:br/>
        <w:t xml:space="preserve">  });</w:t>
      </w:r>
      <w:r w:rsidRPr="00950D4F">
        <w:rPr>
          <w:lang w:val="es-US"/>
        </w:rPr>
        <w:br/>
        <w:t>}</w:t>
      </w:r>
    </w:p>
    <w:p w14:paraId="688DE11F" w14:textId="77777777" w:rsidR="001A2CC1" w:rsidRPr="00950D4F" w:rsidRDefault="00000000">
      <w:pPr>
        <w:rPr>
          <w:lang w:val="es-US"/>
        </w:rPr>
      </w:pPr>
      <w:r w:rsidRPr="00950D4F">
        <w:rPr>
          <w:lang w:val="es-US"/>
        </w:rPr>
        <w:lastRenderedPageBreak/>
        <w:t xml:space="preserve">Usamos Reactive </w:t>
      </w:r>
      <w:proofErr w:type="spellStart"/>
      <w:r w:rsidRPr="00950D4F">
        <w:rPr>
          <w:lang w:val="es-US"/>
        </w:rPr>
        <w:t>Forms</w:t>
      </w:r>
      <w:proofErr w:type="spellEnd"/>
      <w:r w:rsidRPr="00950D4F">
        <w:rPr>
          <w:lang w:val="es-US"/>
        </w:rPr>
        <w:t xml:space="preserve"> de Angular con </w:t>
      </w:r>
      <w:proofErr w:type="spellStart"/>
      <w:r w:rsidRPr="00950D4F">
        <w:rPr>
          <w:rStyle w:val="InlineCode"/>
          <w:highlight w:val="none"/>
          <w:lang w:val="es-US"/>
        </w:rPr>
        <w:t>FormBuilder</w:t>
      </w:r>
      <w:proofErr w:type="spellEnd"/>
      <w:r w:rsidRPr="00950D4F">
        <w:rPr>
          <w:lang w:val="es-US"/>
        </w:rPr>
        <w:t xml:space="preserve"> para definir las validaciones de cada campo. Las reglas incluyen campo requerido, longitud mínima y formato de correo electrónico válido.</w:t>
      </w:r>
    </w:p>
    <w:p w14:paraId="26025A4C" w14:textId="77777777" w:rsidR="001A2CC1" w:rsidRPr="00950D4F" w:rsidRDefault="00000000">
      <w:pPr>
        <w:pStyle w:val="Ttulo4"/>
        <w:rPr>
          <w:b w:val="0"/>
          <w:lang w:val="es-US"/>
        </w:rPr>
      </w:pPr>
      <w:r w:rsidRPr="00950D4F">
        <w:rPr>
          <w:b w:val="0"/>
          <w:lang w:val="es-US"/>
        </w:rPr>
        <w:t xml:space="preserve">Fragmento 4 — Envío de correo con </w:t>
      </w:r>
      <w:proofErr w:type="spellStart"/>
      <w:r w:rsidRPr="00950D4F">
        <w:rPr>
          <w:b w:val="0"/>
          <w:lang w:val="es-US"/>
        </w:rPr>
        <w:t>EmailJS</w:t>
      </w:r>
      <w:proofErr w:type="spellEnd"/>
    </w:p>
    <w:p w14:paraId="434EEF00" w14:textId="77777777" w:rsidR="001A2CC1" w:rsidRPr="00950D4F" w:rsidRDefault="00000000">
      <w:pPr>
        <w:rPr>
          <w:lang w:val="es-US"/>
        </w:rPr>
      </w:pPr>
      <w:r w:rsidRPr="00950D4F">
        <w:rPr>
          <w:b/>
          <w:lang w:val="es-US"/>
        </w:rPr>
        <w:t>Ubicación:</w:t>
      </w:r>
      <w:r w:rsidRPr="00950D4F">
        <w:rPr>
          <w:lang w:val="es-US"/>
        </w:rPr>
        <w:t xml:space="preserve"> </w:t>
      </w:r>
      <w:proofErr w:type="spellStart"/>
      <w:r w:rsidRPr="00950D4F">
        <w:rPr>
          <w:rStyle w:val="InlineCode"/>
          <w:highlight w:val="none"/>
          <w:lang w:val="es-US"/>
        </w:rPr>
        <w:t>src</w:t>
      </w:r>
      <w:proofErr w:type="spellEnd"/>
      <w:r w:rsidRPr="00950D4F">
        <w:rPr>
          <w:rStyle w:val="InlineCode"/>
          <w:highlight w:val="none"/>
          <w:lang w:val="es-US"/>
        </w:rPr>
        <w:t>/app/</w:t>
      </w:r>
      <w:proofErr w:type="spellStart"/>
      <w:r w:rsidRPr="00950D4F">
        <w:rPr>
          <w:rStyle w:val="InlineCode"/>
          <w:highlight w:val="none"/>
          <w:lang w:val="es-US"/>
        </w:rPr>
        <w:t>services</w:t>
      </w:r>
      <w:proofErr w:type="spellEnd"/>
      <w:r w:rsidRPr="00950D4F">
        <w:rPr>
          <w:rStyle w:val="InlineCode"/>
          <w:highlight w:val="none"/>
          <w:lang w:val="es-US"/>
        </w:rPr>
        <w:t>/</w:t>
      </w:r>
      <w:proofErr w:type="spellStart"/>
      <w:r w:rsidRPr="00950D4F">
        <w:rPr>
          <w:rStyle w:val="InlineCode"/>
          <w:highlight w:val="none"/>
          <w:lang w:val="es-US"/>
        </w:rPr>
        <w:t>emailjs.service.ts</w:t>
      </w:r>
      <w:proofErr w:type="spellEnd"/>
      <w:r w:rsidRPr="00950D4F">
        <w:rPr>
          <w:lang w:val="es-US"/>
        </w:rPr>
        <w:t>, líneas 22-34</w:t>
      </w:r>
    </w:p>
    <w:p w14:paraId="4633A13A" w14:textId="77777777" w:rsidR="001A2CC1" w:rsidRPr="00950D4F" w:rsidRDefault="00000000">
      <w:pPr>
        <w:pStyle w:val="FencedCodetypescript"/>
        <w:rPr>
          <w:lang w:val="es-US"/>
        </w:rPr>
      </w:pPr>
      <w:r>
        <w:t xml:space="preserve">async send(data: { </w:t>
      </w:r>
      <w:proofErr w:type="spellStart"/>
      <w:r>
        <w:t>nombre</w:t>
      </w:r>
      <w:proofErr w:type="spellEnd"/>
      <w:r>
        <w:t xml:space="preserve">: string; email: string; </w:t>
      </w:r>
      <w:proofErr w:type="spellStart"/>
      <w:r>
        <w:t>mensaje</w:t>
      </w:r>
      <w:proofErr w:type="spellEnd"/>
      <w:r>
        <w:t>: string }): Promise&lt;void&gt; {</w:t>
      </w:r>
      <w:r>
        <w:br/>
        <w:t xml:space="preserve">  const </w:t>
      </w:r>
      <w:proofErr w:type="spellStart"/>
      <w:r>
        <w:t>templateParams</w:t>
      </w:r>
      <w:proofErr w:type="spellEnd"/>
      <w:r>
        <w:t xml:space="preserve"> = {</w:t>
      </w:r>
      <w:r>
        <w:br/>
        <w:t xml:space="preserve">    </w:t>
      </w:r>
      <w:proofErr w:type="spellStart"/>
      <w:r>
        <w:t>from_name</w:t>
      </w:r>
      <w:proofErr w:type="spellEnd"/>
      <w:r>
        <w:t xml:space="preserve">: </w:t>
      </w:r>
      <w:proofErr w:type="spellStart"/>
      <w:r>
        <w:t>data.nombre</w:t>
      </w:r>
      <w:proofErr w:type="spellEnd"/>
      <w:r>
        <w:t>,</w:t>
      </w:r>
      <w:r>
        <w:br/>
        <w:t xml:space="preserve">    </w:t>
      </w:r>
      <w:proofErr w:type="spellStart"/>
      <w:r>
        <w:t>from_email</w:t>
      </w:r>
      <w:proofErr w:type="spellEnd"/>
      <w:r>
        <w:t xml:space="preserve">: </w:t>
      </w:r>
      <w:proofErr w:type="spellStart"/>
      <w:r>
        <w:t>data.email</w:t>
      </w:r>
      <w:proofErr w:type="spellEnd"/>
      <w:r>
        <w:t>,</w:t>
      </w:r>
      <w:r>
        <w:br/>
        <w:t xml:space="preserve">    message: </w:t>
      </w:r>
      <w:proofErr w:type="spellStart"/>
      <w:r>
        <w:t>data.mensaje</w:t>
      </w:r>
      <w:proofErr w:type="spellEnd"/>
      <w:r>
        <w:t>,</w:t>
      </w:r>
      <w:r>
        <w:br/>
        <w:t xml:space="preserve">    </w:t>
      </w:r>
      <w:proofErr w:type="spellStart"/>
      <w:r>
        <w:t>to_email</w:t>
      </w:r>
      <w:proofErr w:type="spellEnd"/>
      <w:r>
        <w:t xml:space="preserve">: </w:t>
      </w:r>
      <w:proofErr w:type="spellStart"/>
      <w:r>
        <w:t>this.toEmail</w:t>
      </w:r>
      <w:proofErr w:type="spellEnd"/>
      <w:r>
        <w:t>,</w:t>
      </w:r>
      <w:r>
        <w:br/>
        <w:t xml:space="preserve">  };</w:t>
      </w:r>
      <w:r>
        <w:br/>
      </w:r>
      <w:r>
        <w:br/>
        <w:t xml:space="preserve">  const result = await </w:t>
      </w:r>
      <w:proofErr w:type="spellStart"/>
      <w:r>
        <w:t>emailjs.send</w:t>
      </w:r>
      <w:proofErr w:type="spellEnd"/>
      <w:r>
        <w:t>(</w:t>
      </w:r>
      <w:proofErr w:type="spellStart"/>
      <w:r>
        <w:t>this.serviceId</w:t>
      </w:r>
      <w:proofErr w:type="spellEnd"/>
      <w:r>
        <w:t xml:space="preserve">, </w:t>
      </w:r>
      <w:proofErr w:type="spellStart"/>
      <w:r>
        <w:t>this.templateId</w:t>
      </w:r>
      <w:proofErr w:type="spellEnd"/>
      <w:r>
        <w:t xml:space="preserve">, </w:t>
      </w:r>
      <w:proofErr w:type="spellStart"/>
      <w:r>
        <w:t>templateParams</w:t>
      </w:r>
      <w:proofErr w:type="spellEnd"/>
      <w:r>
        <w:t>);</w:t>
      </w:r>
      <w:r>
        <w:br/>
      </w:r>
      <w:r>
        <w:br/>
        <w:t xml:space="preserve">  if (</w:t>
      </w:r>
      <w:proofErr w:type="spellStart"/>
      <w:r>
        <w:t>result.status</w:t>
      </w:r>
      <w:proofErr w:type="spellEnd"/>
      <w:r>
        <w:t xml:space="preserve"> !== </w:t>
      </w:r>
      <w:r w:rsidRPr="00950D4F">
        <w:rPr>
          <w:lang w:val="es-US"/>
        </w:rPr>
        <w:t>200) {</w:t>
      </w:r>
      <w:r w:rsidRPr="00950D4F">
        <w:rPr>
          <w:lang w:val="es-US"/>
        </w:rPr>
        <w:br/>
        <w:t xml:space="preserve">    </w:t>
      </w:r>
      <w:proofErr w:type="spellStart"/>
      <w:r w:rsidRPr="00950D4F">
        <w:rPr>
          <w:lang w:val="es-US"/>
        </w:rPr>
        <w:t>throw</w:t>
      </w:r>
      <w:proofErr w:type="spellEnd"/>
      <w:r w:rsidRPr="00950D4F">
        <w:rPr>
          <w:lang w:val="es-US"/>
        </w:rPr>
        <w:t xml:space="preserve"> new Error('Error al enviar el correo');</w:t>
      </w:r>
      <w:r w:rsidRPr="00950D4F">
        <w:rPr>
          <w:lang w:val="es-US"/>
        </w:rPr>
        <w:br/>
        <w:t xml:space="preserve">  }</w:t>
      </w:r>
      <w:r w:rsidRPr="00950D4F">
        <w:rPr>
          <w:lang w:val="es-US"/>
        </w:rPr>
        <w:br/>
        <w:t>}</w:t>
      </w:r>
    </w:p>
    <w:p w14:paraId="45BCF9D3" w14:textId="77777777" w:rsidR="001A2CC1" w:rsidRPr="00950D4F" w:rsidRDefault="00000000">
      <w:pPr>
        <w:rPr>
          <w:lang w:val="es-US"/>
        </w:rPr>
      </w:pPr>
      <w:proofErr w:type="spellStart"/>
      <w:r w:rsidRPr="00950D4F">
        <w:rPr>
          <w:lang w:val="es-US"/>
        </w:rPr>
        <w:t>EmailJS</w:t>
      </w:r>
      <w:proofErr w:type="spellEnd"/>
      <w:r w:rsidRPr="00950D4F">
        <w:rPr>
          <w:lang w:val="es-US"/>
        </w:rPr>
        <w:t xml:space="preserve"> permite enviar correos desde el </w:t>
      </w:r>
      <w:proofErr w:type="spellStart"/>
      <w:r w:rsidRPr="00950D4F">
        <w:rPr>
          <w:lang w:val="es-US"/>
        </w:rPr>
        <w:t>frontend</w:t>
      </w:r>
      <w:proofErr w:type="spellEnd"/>
      <w:r w:rsidRPr="00950D4F">
        <w:rPr>
          <w:lang w:val="es-US"/>
        </w:rPr>
        <w:t xml:space="preserve"> sin necesidad de un servidor </w:t>
      </w:r>
      <w:proofErr w:type="spellStart"/>
      <w:r w:rsidRPr="00950D4F">
        <w:rPr>
          <w:lang w:val="es-US"/>
        </w:rPr>
        <w:t>backend</w:t>
      </w:r>
      <w:proofErr w:type="spellEnd"/>
      <w:r w:rsidRPr="00950D4F">
        <w:rPr>
          <w:lang w:val="es-US"/>
        </w:rPr>
        <w:t xml:space="preserve">. Inicializamos el servicio con una </w:t>
      </w:r>
      <w:proofErr w:type="spellStart"/>
      <w:r w:rsidRPr="00950D4F">
        <w:rPr>
          <w:lang w:val="es-US"/>
        </w:rPr>
        <w:t>public</w:t>
      </w:r>
      <w:proofErr w:type="spellEnd"/>
      <w:r w:rsidRPr="00950D4F">
        <w:rPr>
          <w:lang w:val="es-US"/>
        </w:rPr>
        <w:t xml:space="preserve"> </w:t>
      </w:r>
      <w:proofErr w:type="spellStart"/>
      <w:r w:rsidRPr="00950D4F">
        <w:rPr>
          <w:lang w:val="es-US"/>
        </w:rPr>
        <w:t>key</w:t>
      </w:r>
      <w:proofErr w:type="spellEnd"/>
      <w:r w:rsidRPr="00950D4F">
        <w:rPr>
          <w:lang w:val="es-US"/>
        </w:rPr>
        <w:t xml:space="preserve"> y luego llamamos a </w:t>
      </w:r>
      <w:proofErr w:type="spellStart"/>
      <w:proofErr w:type="gramStart"/>
      <w:r w:rsidRPr="00950D4F">
        <w:rPr>
          <w:rStyle w:val="InlineCode"/>
          <w:highlight w:val="none"/>
          <w:lang w:val="es-US"/>
        </w:rPr>
        <w:t>emailjs.send</w:t>
      </w:r>
      <w:proofErr w:type="spellEnd"/>
      <w:proofErr w:type="gramEnd"/>
      <w:r w:rsidRPr="00950D4F">
        <w:rPr>
          <w:rStyle w:val="InlineCode"/>
          <w:highlight w:val="none"/>
          <w:lang w:val="es-US"/>
        </w:rPr>
        <w:t>()</w:t>
      </w:r>
      <w:r w:rsidRPr="00950D4F">
        <w:rPr>
          <w:lang w:val="es-US"/>
        </w:rPr>
        <w:t xml:space="preserve"> con el ID del servicio, el ID de la plantilla y los parámetros. Si la respuesta no es 200, lanzamos un error para manejarlo en el componente.</w:t>
      </w:r>
    </w:p>
    <w:p w14:paraId="7DC8DFA0" w14:textId="6D2F071D" w:rsidR="001A2CC1" w:rsidRDefault="001A2CC1"/>
    <w:p w14:paraId="2D86C807" w14:textId="77777777" w:rsidR="00950D4F" w:rsidRDefault="00950D4F">
      <w:pPr>
        <w:rPr>
          <w:rFonts w:ascii="Arial" w:hAnsi="Arial" w:cs="Arial"/>
          <w:bCs/>
          <w:sz w:val="26"/>
          <w:szCs w:val="26"/>
          <w:lang w:val="es-US"/>
        </w:rPr>
      </w:pPr>
      <w:r>
        <w:rPr>
          <w:b/>
          <w:lang w:val="es-US"/>
        </w:rPr>
        <w:br w:type="page"/>
      </w:r>
    </w:p>
    <w:p w14:paraId="1E38045F" w14:textId="4030DC78" w:rsidR="001A2CC1" w:rsidRPr="00950D4F" w:rsidRDefault="00000000">
      <w:pPr>
        <w:pStyle w:val="Ttulo3"/>
        <w:rPr>
          <w:b w:val="0"/>
          <w:lang w:val="es-US"/>
        </w:rPr>
      </w:pPr>
      <w:r w:rsidRPr="00950D4F">
        <w:rPr>
          <w:b w:val="0"/>
          <w:lang w:val="es-US"/>
        </w:rPr>
        <w:lastRenderedPageBreak/>
        <w:t>Pruebas Realizadas</w:t>
      </w:r>
    </w:p>
    <w:p w14:paraId="660C851B" w14:textId="77777777" w:rsidR="001A2CC1" w:rsidRPr="00950D4F" w:rsidRDefault="00000000">
      <w:pPr>
        <w:rPr>
          <w:lang w:val="es-US"/>
        </w:rPr>
      </w:pPr>
      <w:r w:rsidRPr="00950D4F">
        <w:rPr>
          <w:lang w:val="es-US"/>
        </w:rPr>
        <w:t>Las pruebas se hicieron de forma manual en cada etapa del desarrollo:</w:t>
      </w:r>
    </w:p>
    <w:p w14:paraId="095B396C" w14:textId="77777777" w:rsidR="001A2CC1" w:rsidRPr="00950D4F" w:rsidRDefault="00000000">
      <w:pPr>
        <w:numPr>
          <w:ilvl w:val="0"/>
          <w:numId w:val="3"/>
        </w:numPr>
        <w:rPr>
          <w:lang w:val="es-US"/>
        </w:rPr>
      </w:pPr>
      <w:r w:rsidRPr="00950D4F">
        <w:rPr>
          <w:b/>
          <w:lang w:val="es-US"/>
        </w:rPr>
        <w:t>Prueba de navegación</w:t>
      </w:r>
      <w:r w:rsidRPr="00950D4F">
        <w:rPr>
          <w:lang w:val="es-US"/>
        </w:rPr>
        <w:t>: verificar que las tres rutas funcionan y que el menú lateral resalta la opción activa correctamente.</w:t>
      </w:r>
    </w:p>
    <w:p w14:paraId="0BB6AB32" w14:textId="77777777" w:rsidR="001A2CC1" w:rsidRPr="00950D4F" w:rsidRDefault="00000000">
      <w:pPr>
        <w:numPr>
          <w:ilvl w:val="0"/>
          <w:numId w:val="3"/>
        </w:numPr>
        <w:rPr>
          <w:lang w:val="es-US"/>
        </w:rPr>
      </w:pPr>
      <w:r w:rsidRPr="00950D4F">
        <w:rPr>
          <w:b/>
          <w:lang w:val="es-US"/>
        </w:rPr>
        <w:t>Prueba de validación del formulario</w:t>
      </w:r>
      <w:r w:rsidRPr="00950D4F">
        <w:rPr>
          <w:lang w:val="es-US"/>
        </w:rPr>
        <w:t>: comprobar que los mensajes de error aparecen cuando los campos no cumplen las reglas y que el botón se deshabilita mientras el formulario sea inválido.</w:t>
      </w:r>
    </w:p>
    <w:p w14:paraId="79D25129" w14:textId="77777777" w:rsidR="001A2CC1" w:rsidRPr="00950D4F" w:rsidRDefault="00000000">
      <w:pPr>
        <w:numPr>
          <w:ilvl w:val="0"/>
          <w:numId w:val="3"/>
        </w:numPr>
        <w:rPr>
          <w:lang w:val="es-US"/>
        </w:rPr>
      </w:pPr>
      <w:r w:rsidRPr="00950D4F">
        <w:rPr>
          <w:b/>
          <w:lang w:val="es-US"/>
        </w:rPr>
        <w:t>Prueba de envío de correo</w:t>
      </w:r>
      <w:r w:rsidRPr="00950D4F">
        <w:rPr>
          <w:lang w:val="es-US"/>
        </w:rPr>
        <w:t xml:space="preserve">: enviar mensajes de prueba a través del formulario y verificar que llegan al correo configurado en </w:t>
      </w:r>
      <w:proofErr w:type="spellStart"/>
      <w:r w:rsidRPr="00950D4F">
        <w:rPr>
          <w:rStyle w:val="InlineCode"/>
          <w:highlight w:val="none"/>
          <w:lang w:val="es-US"/>
        </w:rPr>
        <w:t>environment.ts</w:t>
      </w:r>
      <w:proofErr w:type="spellEnd"/>
      <w:r w:rsidRPr="00950D4F">
        <w:rPr>
          <w:lang w:val="es-US"/>
        </w:rPr>
        <w:t>.</w:t>
      </w:r>
    </w:p>
    <w:p w14:paraId="14809459" w14:textId="77777777" w:rsidR="001A2CC1" w:rsidRPr="00950D4F" w:rsidRDefault="00000000">
      <w:pPr>
        <w:numPr>
          <w:ilvl w:val="0"/>
          <w:numId w:val="3"/>
        </w:numPr>
        <w:rPr>
          <w:lang w:val="es-US"/>
        </w:rPr>
      </w:pPr>
      <w:r w:rsidRPr="00950D4F">
        <w:rPr>
          <w:b/>
          <w:lang w:val="es-US"/>
        </w:rPr>
        <w:t>Prueba de estados</w:t>
      </w:r>
      <w:r w:rsidRPr="00950D4F">
        <w:rPr>
          <w:lang w:val="es-US"/>
        </w:rPr>
        <w:t xml:space="preserve">: verificar que el </w:t>
      </w:r>
      <w:proofErr w:type="spellStart"/>
      <w:r w:rsidRPr="00950D4F">
        <w:rPr>
          <w:lang w:val="es-US"/>
        </w:rPr>
        <w:t>spinner</w:t>
      </w:r>
      <w:proofErr w:type="spellEnd"/>
      <w:r w:rsidRPr="00950D4F">
        <w:rPr>
          <w:lang w:val="es-US"/>
        </w:rPr>
        <w:t xml:space="preserve"> se muestra durante el envío, que la pantalla de éxito aparece al completarse y que los errores se muestran correctamente si algo falla.</w:t>
      </w:r>
    </w:p>
    <w:p w14:paraId="23C7D6F3" w14:textId="77777777" w:rsidR="001A2CC1" w:rsidRPr="00950D4F" w:rsidRDefault="00000000">
      <w:pPr>
        <w:numPr>
          <w:ilvl w:val="0"/>
          <w:numId w:val="3"/>
        </w:numPr>
        <w:rPr>
          <w:lang w:val="es-US"/>
        </w:rPr>
      </w:pPr>
      <w:r w:rsidRPr="00950D4F">
        <w:rPr>
          <w:b/>
          <w:lang w:val="es-US"/>
        </w:rPr>
        <w:t>Prueba responsive</w:t>
      </w:r>
      <w:r w:rsidRPr="00950D4F">
        <w:rPr>
          <w:lang w:val="es-US"/>
        </w:rPr>
        <w:t>: probar la aplicación en diferentes tamaños de pantalla para asegurar que el menú y las tarjetas se adaptan correctamente.</w:t>
      </w:r>
    </w:p>
    <w:p w14:paraId="45A64C9D" w14:textId="53861171" w:rsidR="00950D4F" w:rsidRPr="00950D4F" w:rsidRDefault="00000000" w:rsidP="00950D4F">
      <w:pPr>
        <w:rPr>
          <w:lang w:val="es-US"/>
        </w:rPr>
      </w:pPr>
      <w:r w:rsidRPr="00950D4F">
        <w:rPr>
          <w:lang w:val="es-US"/>
        </w:rPr>
        <w:t xml:space="preserve">Durante las pruebas se detectó un problema con el botón que se quedaba en "Enviando..." incluso después de que el mensaje se hubiera enviado. La causa era que Angular con </w:t>
      </w:r>
      <w:proofErr w:type="spellStart"/>
      <w:r w:rsidRPr="00950D4F">
        <w:rPr>
          <w:rStyle w:val="InlineCode"/>
          <w:highlight w:val="none"/>
          <w:lang w:val="es-US"/>
        </w:rPr>
        <w:t>ChangeDetectionStrategy.OnPush</w:t>
      </w:r>
      <w:proofErr w:type="spellEnd"/>
      <w:r w:rsidRPr="00950D4F">
        <w:rPr>
          <w:lang w:val="es-US"/>
        </w:rPr>
        <w:t xml:space="preserve"> no detectaba los cambios después de la operación asíncrona de </w:t>
      </w:r>
      <w:proofErr w:type="spellStart"/>
      <w:r w:rsidRPr="00950D4F">
        <w:rPr>
          <w:lang w:val="es-US"/>
        </w:rPr>
        <w:t>EmailJS</w:t>
      </w:r>
      <w:proofErr w:type="spellEnd"/>
      <w:r w:rsidRPr="00950D4F">
        <w:rPr>
          <w:lang w:val="es-US"/>
        </w:rPr>
        <w:t xml:space="preserve">. La solución fue inyectar </w:t>
      </w:r>
      <w:proofErr w:type="spellStart"/>
      <w:r w:rsidRPr="00950D4F">
        <w:rPr>
          <w:rStyle w:val="InlineCode"/>
          <w:highlight w:val="none"/>
          <w:lang w:val="es-US"/>
        </w:rPr>
        <w:t>ChangeDetectorRef</w:t>
      </w:r>
      <w:proofErr w:type="spellEnd"/>
      <w:r w:rsidRPr="00950D4F">
        <w:rPr>
          <w:lang w:val="es-US"/>
        </w:rPr>
        <w:t xml:space="preserve"> y llamar a </w:t>
      </w:r>
      <w:proofErr w:type="spellStart"/>
      <w:proofErr w:type="gramStart"/>
      <w:r w:rsidRPr="00950D4F">
        <w:rPr>
          <w:rStyle w:val="InlineCode"/>
          <w:highlight w:val="none"/>
          <w:lang w:val="es-US"/>
        </w:rPr>
        <w:t>markForCheck</w:t>
      </w:r>
      <w:proofErr w:type="spellEnd"/>
      <w:r w:rsidRPr="00950D4F">
        <w:rPr>
          <w:rStyle w:val="InlineCode"/>
          <w:highlight w:val="none"/>
          <w:lang w:val="es-US"/>
        </w:rPr>
        <w:t>(</w:t>
      </w:r>
      <w:proofErr w:type="gramEnd"/>
      <w:r w:rsidRPr="00950D4F">
        <w:rPr>
          <w:rStyle w:val="InlineCode"/>
          <w:highlight w:val="none"/>
          <w:lang w:val="es-US"/>
        </w:rPr>
        <w:t>)</w:t>
      </w:r>
      <w:r w:rsidRPr="00950D4F">
        <w:rPr>
          <w:lang w:val="es-US"/>
        </w:rPr>
        <w:t xml:space="preserve"> en el bloque </w:t>
      </w:r>
      <w:proofErr w:type="spellStart"/>
      <w:r w:rsidRPr="00950D4F">
        <w:rPr>
          <w:rStyle w:val="InlineCode"/>
          <w:highlight w:val="none"/>
          <w:lang w:val="es-US"/>
        </w:rPr>
        <w:t>finally</w:t>
      </w:r>
      <w:proofErr w:type="spellEnd"/>
      <w:r w:rsidRPr="00950D4F">
        <w:rPr>
          <w:lang w:val="es-US"/>
        </w:rPr>
        <w:t xml:space="preserve"> de la función </w:t>
      </w:r>
      <w:proofErr w:type="spellStart"/>
      <w:proofErr w:type="gramStart"/>
      <w:r w:rsidRPr="00950D4F">
        <w:rPr>
          <w:rStyle w:val="InlineCode"/>
          <w:highlight w:val="none"/>
          <w:lang w:val="es-US"/>
        </w:rPr>
        <w:t>onSubmit</w:t>
      </w:r>
      <w:proofErr w:type="spellEnd"/>
      <w:r w:rsidRPr="00950D4F">
        <w:rPr>
          <w:rStyle w:val="InlineCode"/>
          <w:highlight w:val="none"/>
          <w:lang w:val="es-US"/>
        </w:rPr>
        <w:t>(</w:t>
      </w:r>
      <w:proofErr w:type="gramEnd"/>
      <w:r w:rsidRPr="00950D4F">
        <w:rPr>
          <w:rStyle w:val="InlineCode"/>
          <w:highlight w:val="none"/>
          <w:lang w:val="es-US"/>
        </w:rPr>
        <w:t>)</w:t>
      </w:r>
      <w:r w:rsidRPr="00950D4F">
        <w:rPr>
          <w:lang w:val="es-US"/>
        </w:rPr>
        <w:t>.</w:t>
      </w:r>
    </w:p>
    <w:p w14:paraId="04C38C89" w14:textId="77777777" w:rsidR="00950D4F" w:rsidRDefault="00950D4F">
      <w:pPr>
        <w:rPr>
          <w:rFonts w:ascii="Arial" w:hAnsi="Arial" w:cs="Arial"/>
          <w:bCs/>
          <w:sz w:val="26"/>
          <w:szCs w:val="26"/>
          <w:lang w:val="es-US"/>
        </w:rPr>
      </w:pPr>
      <w:r>
        <w:rPr>
          <w:b/>
          <w:lang w:val="es-US"/>
        </w:rPr>
        <w:br w:type="page"/>
      </w:r>
    </w:p>
    <w:p w14:paraId="09D93162" w14:textId="7792BDBE" w:rsidR="001A2CC1" w:rsidRPr="00950D4F" w:rsidRDefault="00000000">
      <w:pPr>
        <w:pStyle w:val="Ttulo3"/>
        <w:rPr>
          <w:b w:val="0"/>
          <w:lang w:val="es-US"/>
        </w:rPr>
      </w:pPr>
      <w:r w:rsidRPr="00950D4F">
        <w:rPr>
          <w:b w:val="0"/>
          <w:lang w:val="es-US"/>
        </w:rPr>
        <w:lastRenderedPageBreak/>
        <w:t>Reflexión</w:t>
      </w:r>
    </w:p>
    <w:p w14:paraId="6C4840B6" w14:textId="5C3E8906" w:rsidR="001A2CC1" w:rsidRPr="00950D4F" w:rsidRDefault="00000000">
      <w:pPr>
        <w:rPr>
          <w:lang w:val="es-US"/>
        </w:rPr>
      </w:pPr>
      <w:r w:rsidRPr="00950D4F">
        <w:rPr>
          <w:lang w:val="es-US"/>
        </w:rPr>
        <w:t xml:space="preserve">Este proyecto me ayudó a entender cómo funciona Ionic 8 con Angula, algo que al principio me parecía complicado pero que resultó ser bastante intuitivo una vez que le agarré el hilo. Lo más difícil fue integrar el envío de correos porque requería entender cómo funcionaba </w:t>
      </w:r>
      <w:proofErr w:type="spellStart"/>
      <w:r w:rsidRPr="00950D4F">
        <w:rPr>
          <w:lang w:val="es-US"/>
        </w:rPr>
        <w:t>EmailJS</w:t>
      </w:r>
      <w:proofErr w:type="spellEnd"/>
      <w:r w:rsidRPr="00950D4F">
        <w:rPr>
          <w:lang w:val="es-US"/>
        </w:rPr>
        <w:t xml:space="preserve"> y configurar la plantilla correctamente.</w:t>
      </w:r>
    </w:p>
    <w:p w14:paraId="2AE7643B" w14:textId="77777777" w:rsidR="001A2CC1" w:rsidRPr="00950D4F" w:rsidRDefault="00000000">
      <w:pPr>
        <w:rPr>
          <w:lang w:val="es-US"/>
        </w:rPr>
      </w:pPr>
      <w:r w:rsidRPr="00950D4F">
        <w:rPr>
          <w:lang w:val="es-US"/>
        </w:rPr>
        <w:t xml:space="preserve">El error del botón trabado en "Enviando..." fue el momento más frustrante pero también el que más me enseñó. Me di cuenta de que con </w:t>
      </w:r>
      <w:proofErr w:type="spellStart"/>
      <w:r w:rsidRPr="00950D4F">
        <w:rPr>
          <w:rStyle w:val="InlineCode"/>
          <w:highlight w:val="none"/>
          <w:lang w:val="es-US"/>
        </w:rPr>
        <w:t>OnPush</w:t>
      </w:r>
      <w:proofErr w:type="spellEnd"/>
      <w:r w:rsidRPr="00950D4F">
        <w:rPr>
          <w:lang w:val="es-US"/>
        </w:rPr>
        <w:t xml:space="preserve"> hay que ser explícito sobre cuándo se deben actualizar los cambios en la interfaz. El </w:t>
      </w:r>
      <w:proofErr w:type="spellStart"/>
      <w:proofErr w:type="gramStart"/>
      <w:r w:rsidRPr="00950D4F">
        <w:rPr>
          <w:rStyle w:val="InlineCode"/>
          <w:highlight w:val="none"/>
          <w:lang w:val="es-US"/>
        </w:rPr>
        <w:t>markForCheck</w:t>
      </w:r>
      <w:proofErr w:type="spellEnd"/>
      <w:r w:rsidRPr="00950D4F">
        <w:rPr>
          <w:rStyle w:val="InlineCode"/>
          <w:highlight w:val="none"/>
          <w:lang w:val="es-US"/>
        </w:rPr>
        <w:t>(</w:t>
      </w:r>
      <w:proofErr w:type="gramEnd"/>
      <w:r w:rsidRPr="00950D4F">
        <w:rPr>
          <w:rStyle w:val="InlineCode"/>
          <w:highlight w:val="none"/>
          <w:lang w:val="es-US"/>
        </w:rPr>
        <w:t>)</w:t>
      </w:r>
      <w:r w:rsidRPr="00950D4F">
        <w:rPr>
          <w:lang w:val="es-US"/>
        </w:rPr>
        <w:t xml:space="preserve"> se volvió mi mejor amigo después de eso.</w:t>
      </w:r>
    </w:p>
    <w:p w14:paraId="09FCE44F" w14:textId="77777777" w:rsidR="001A2CC1" w:rsidRPr="00950D4F" w:rsidRDefault="00000000">
      <w:pPr>
        <w:rPr>
          <w:lang w:val="es-US"/>
        </w:rPr>
      </w:pPr>
      <w:r w:rsidRPr="00950D4F">
        <w:rPr>
          <w:lang w:val="es-US"/>
        </w:rPr>
        <w:t>En cuanto al diseño, el sistema Obsidian quedó bastante chévere. Los bordes redondeados de 16px y los iconos en cada campo le dan un toque profesional que no esperaba lograr con tan poco esfuerzo. La próxima vez me gustaría agregar más páginas y quizás conectar los datos personales a una API real.</w:t>
      </w:r>
    </w:p>
    <w:p w14:paraId="45CF5901" w14:textId="5957F9C9" w:rsidR="001A2CC1" w:rsidRDefault="001A2CC1"/>
    <w:p w14:paraId="3BD77334" w14:textId="77777777" w:rsidR="00950D4F" w:rsidRDefault="00950D4F">
      <w:pPr>
        <w:rPr>
          <w:rFonts w:ascii="Arial" w:hAnsi="Arial" w:cs="Arial"/>
          <w:bCs/>
          <w:sz w:val="26"/>
          <w:szCs w:val="26"/>
          <w:lang w:val="es-US"/>
        </w:rPr>
      </w:pPr>
      <w:r>
        <w:rPr>
          <w:b/>
          <w:lang w:val="es-US"/>
        </w:rPr>
        <w:br w:type="page"/>
      </w:r>
    </w:p>
    <w:p w14:paraId="3E965EF2" w14:textId="1F1676C7" w:rsidR="001A2CC1" w:rsidRPr="00950D4F" w:rsidRDefault="00000000">
      <w:pPr>
        <w:pStyle w:val="Ttulo3"/>
        <w:rPr>
          <w:b w:val="0"/>
          <w:lang w:val="es-US"/>
        </w:rPr>
      </w:pPr>
      <w:r w:rsidRPr="00950D4F">
        <w:rPr>
          <w:b w:val="0"/>
          <w:lang w:val="es-US"/>
        </w:rPr>
        <w:lastRenderedPageBreak/>
        <w:t>Conclusión</w:t>
      </w:r>
    </w:p>
    <w:p w14:paraId="29C52CC0" w14:textId="77777777" w:rsidR="001A2CC1" w:rsidRPr="00950D4F" w:rsidRDefault="00000000">
      <w:pPr>
        <w:rPr>
          <w:lang w:val="es-US"/>
        </w:rPr>
      </w:pPr>
      <w:r w:rsidRPr="00950D4F">
        <w:rPr>
          <w:lang w:val="es-US"/>
        </w:rPr>
        <w:t xml:space="preserve">La aplicación desarrollada cumple con los objetivos planteados: tiene tres secciones funcionales, un diseño visual consistente con el sistema Obsidian y un formulario de contacto que envía correos reales mediante </w:t>
      </w:r>
      <w:proofErr w:type="spellStart"/>
      <w:r w:rsidRPr="00950D4F">
        <w:rPr>
          <w:lang w:val="es-US"/>
        </w:rPr>
        <w:t>EmailJS</w:t>
      </w:r>
      <w:proofErr w:type="spellEnd"/>
      <w:r w:rsidRPr="00950D4F">
        <w:rPr>
          <w:lang w:val="es-US"/>
        </w:rPr>
        <w:t xml:space="preserve">. El uso de componentes </w:t>
      </w:r>
      <w:proofErr w:type="spellStart"/>
      <w:r w:rsidRPr="00950D4F">
        <w:rPr>
          <w:lang w:val="es-US"/>
        </w:rPr>
        <w:t>standalone</w:t>
      </w:r>
      <w:proofErr w:type="spellEnd"/>
      <w:r w:rsidRPr="00950D4F">
        <w:rPr>
          <w:lang w:val="es-US"/>
        </w:rPr>
        <w:t xml:space="preserve"> y </w:t>
      </w:r>
      <w:proofErr w:type="spellStart"/>
      <w:r w:rsidRPr="00950D4F">
        <w:rPr>
          <w:lang w:val="es-US"/>
        </w:rPr>
        <w:t>lazy</w:t>
      </w:r>
      <w:proofErr w:type="spellEnd"/>
      <w:r w:rsidRPr="00950D4F">
        <w:rPr>
          <w:lang w:val="es-US"/>
        </w:rPr>
        <w:t xml:space="preserve"> </w:t>
      </w:r>
      <w:proofErr w:type="spellStart"/>
      <w:r w:rsidRPr="00950D4F">
        <w:rPr>
          <w:lang w:val="es-US"/>
        </w:rPr>
        <w:t>loading</w:t>
      </w:r>
      <w:proofErr w:type="spellEnd"/>
      <w:r w:rsidRPr="00950D4F">
        <w:rPr>
          <w:lang w:val="es-US"/>
        </w:rPr>
        <w:t xml:space="preserve"> optimiza el rendimiento, y la implementación de </w:t>
      </w:r>
      <w:proofErr w:type="spellStart"/>
      <w:r w:rsidRPr="00950D4F">
        <w:rPr>
          <w:rStyle w:val="InlineCode"/>
          <w:highlight w:val="none"/>
          <w:lang w:val="es-US"/>
        </w:rPr>
        <w:t>ChangeDetectionStrategy.OnPush</w:t>
      </w:r>
      <w:proofErr w:type="spellEnd"/>
      <w:r w:rsidRPr="00950D4F">
        <w:rPr>
          <w:lang w:val="es-US"/>
        </w:rPr>
        <w:t xml:space="preserve"> combinada con </w:t>
      </w:r>
      <w:proofErr w:type="spellStart"/>
      <w:r w:rsidRPr="00950D4F">
        <w:rPr>
          <w:rStyle w:val="InlineCode"/>
          <w:highlight w:val="none"/>
          <w:lang w:val="es-US"/>
        </w:rPr>
        <w:t>ChangeDetectorRef.markForCheck</w:t>
      </w:r>
      <w:proofErr w:type="spellEnd"/>
      <w:r w:rsidRPr="00950D4F">
        <w:rPr>
          <w:rStyle w:val="InlineCode"/>
          <w:highlight w:val="none"/>
          <w:lang w:val="es-US"/>
        </w:rPr>
        <w:t>()</w:t>
      </w:r>
      <w:r w:rsidRPr="00950D4F">
        <w:rPr>
          <w:lang w:val="es-US"/>
        </w:rPr>
        <w:t xml:space="preserve"> garantiza una interfaz responsive y libre de errores de actualización.</w:t>
      </w:r>
    </w:p>
    <w:p w14:paraId="0C529C7E" w14:textId="77777777" w:rsidR="001A2CC1" w:rsidRPr="00950D4F" w:rsidRDefault="00000000">
      <w:pPr>
        <w:rPr>
          <w:lang w:val="es-US"/>
        </w:rPr>
      </w:pPr>
      <w:r w:rsidRPr="00950D4F">
        <w:rPr>
          <w:lang w:val="es-US"/>
        </w:rPr>
        <w:t xml:space="preserve">Este proyecto demostró que es posible crear aplicaciones móviles funcionales y atractivas usando Ionic 8 y Angular 20 sin necesidad de un </w:t>
      </w:r>
      <w:proofErr w:type="spellStart"/>
      <w:r w:rsidRPr="00950D4F">
        <w:rPr>
          <w:lang w:val="es-US"/>
        </w:rPr>
        <w:t>backend</w:t>
      </w:r>
      <w:proofErr w:type="spellEnd"/>
      <w:r w:rsidRPr="00950D4F">
        <w:rPr>
          <w:lang w:val="es-US"/>
        </w:rPr>
        <w:t xml:space="preserve"> propio, aprovechando servicios externos como </w:t>
      </w:r>
      <w:proofErr w:type="spellStart"/>
      <w:r w:rsidRPr="00950D4F">
        <w:rPr>
          <w:lang w:val="es-US"/>
        </w:rPr>
        <w:t>EmailJS</w:t>
      </w:r>
      <w:proofErr w:type="spellEnd"/>
      <w:r w:rsidRPr="00950D4F">
        <w:rPr>
          <w:lang w:val="es-US"/>
        </w:rPr>
        <w:t xml:space="preserve"> para tareas específicas.</w:t>
      </w:r>
    </w:p>
    <w:p w14:paraId="584A3FF9" w14:textId="661BA037" w:rsidR="001A2CC1" w:rsidRDefault="001A2CC1"/>
    <w:p w14:paraId="0837D51D" w14:textId="77777777" w:rsidR="00950D4F" w:rsidRDefault="00950D4F">
      <w:pPr>
        <w:rPr>
          <w:rFonts w:ascii="Arial" w:hAnsi="Arial" w:cs="Arial"/>
          <w:bCs/>
          <w:sz w:val="26"/>
          <w:szCs w:val="26"/>
        </w:rPr>
      </w:pPr>
      <w:r>
        <w:rPr>
          <w:b/>
        </w:rPr>
        <w:br w:type="page"/>
      </w:r>
    </w:p>
    <w:p w14:paraId="3385281F" w14:textId="4CDE538B" w:rsidR="001A2CC1" w:rsidRDefault="00000000">
      <w:pPr>
        <w:pStyle w:val="Ttulo3"/>
        <w:rPr>
          <w:b w:val="0"/>
        </w:rPr>
      </w:pPr>
      <w:proofErr w:type="spellStart"/>
      <w:r>
        <w:rPr>
          <w:b w:val="0"/>
        </w:rPr>
        <w:lastRenderedPageBreak/>
        <w:t>Referencias</w:t>
      </w:r>
      <w:proofErr w:type="spellEnd"/>
    </w:p>
    <w:p w14:paraId="1660FFFC" w14:textId="77777777" w:rsidR="001A2CC1" w:rsidRDefault="00000000">
      <w:pPr>
        <w:numPr>
          <w:ilvl w:val="0"/>
          <w:numId w:val="2"/>
        </w:numPr>
      </w:pPr>
      <w:r>
        <w:t xml:space="preserve">Ionic Documentation. (2025). </w:t>
      </w:r>
      <w:r>
        <w:rPr>
          <w:i/>
        </w:rPr>
        <w:t>Ionic Framework v8</w:t>
      </w:r>
      <w:r>
        <w:t>. https://ionicframework.com/docs</w:t>
      </w:r>
    </w:p>
    <w:p w14:paraId="22492E68" w14:textId="77777777" w:rsidR="001A2CC1" w:rsidRDefault="00000000">
      <w:pPr>
        <w:numPr>
          <w:ilvl w:val="0"/>
          <w:numId w:val="2"/>
        </w:numPr>
      </w:pPr>
      <w:r>
        <w:t xml:space="preserve">Angular Documentation. (2025). </w:t>
      </w:r>
      <w:r>
        <w:rPr>
          <w:i/>
        </w:rPr>
        <w:t>Angular v20</w:t>
      </w:r>
      <w:r>
        <w:t>. https://angular.dev</w:t>
      </w:r>
    </w:p>
    <w:p w14:paraId="6C8606AC" w14:textId="77777777" w:rsidR="001A2CC1" w:rsidRDefault="00000000">
      <w:pPr>
        <w:numPr>
          <w:ilvl w:val="0"/>
          <w:numId w:val="2"/>
        </w:numPr>
      </w:pPr>
      <w:proofErr w:type="spellStart"/>
      <w:r>
        <w:t>EmailJS</w:t>
      </w:r>
      <w:proofErr w:type="spellEnd"/>
      <w:r>
        <w:t xml:space="preserve"> Documentation. (2025). </w:t>
      </w:r>
      <w:proofErr w:type="spellStart"/>
      <w:r>
        <w:rPr>
          <w:i/>
        </w:rPr>
        <w:t>EmailJS</w:t>
      </w:r>
      <w:proofErr w:type="spellEnd"/>
      <w:r>
        <w:rPr>
          <w:i/>
        </w:rPr>
        <w:t xml:space="preserve"> SDK</w:t>
      </w:r>
      <w:r>
        <w:t>. https://www.emailjs.com/docs</w:t>
      </w:r>
    </w:p>
    <w:p w14:paraId="6CBAEBD8" w14:textId="77777777" w:rsidR="001A2CC1" w:rsidRPr="00950D4F" w:rsidRDefault="00000000">
      <w:pPr>
        <w:numPr>
          <w:ilvl w:val="0"/>
          <w:numId w:val="2"/>
        </w:numPr>
        <w:rPr>
          <w:lang w:val="pt-PT"/>
        </w:rPr>
      </w:pPr>
      <w:r w:rsidRPr="00950D4F">
        <w:rPr>
          <w:lang w:val="pt-PT"/>
        </w:rPr>
        <w:t xml:space="preserve">Ionicons. (2025). </w:t>
      </w:r>
      <w:r w:rsidRPr="00950D4F">
        <w:rPr>
          <w:i/>
          <w:lang w:val="pt-PT"/>
        </w:rPr>
        <w:t>Iconos para Ionic</w:t>
      </w:r>
      <w:r w:rsidRPr="00950D4F">
        <w:rPr>
          <w:lang w:val="pt-PT"/>
        </w:rPr>
        <w:t>. https://ionic.io/ionicons</w:t>
      </w:r>
    </w:p>
    <w:p w14:paraId="1E9C8DCE" w14:textId="77777777" w:rsidR="00950D4F" w:rsidRDefault="00950D4F">
      <w:pPr>
        <w:rPr>
          <w:lang w:val="es-US"/>
        </w:rPr>
      </w:pPr>
      <w:r>
        <w:rPr>
          <w:lang w:val="es-US"/>
        </w:rPr>
        <w:br w:type="page"/>
      </w:r>
    </w:p>
    <w:p w14:paraId="59F6A4F2" w14:textId="76F8D4E6" w:rsidR="001A2CC1" w:rsidRPr="00950D4F" w:rsidRDefault="00000000" w:rsidP="00950D4F">
      <w:pPr>
        <w:ind w:left="360"/>
        <w:rPr>
          <w:lang w:val="es-US"/>
        </w:rPr>
      </w:pPr>
      <w:r w:rsidRPr="00950D4F">
        <w:rPr>
          <w:lang w:val="es-US"/>
        </w:rPr>
        <w:lastRenderedPageBreak/>
        <w:t xml:space="preserve">Repositorio del proyecto: </w:t>
      </w:r>
      <w:r w:rsidRPr="00950D4F">
        <w:rPr>
          <w:rStyle w:val="InlineCode"/>
          <w:highlight w:val="none"/>
          <w:lang w:val="es-US"/>
        </w:rPr>
        <w:t>https://github.com/</w:t>
      </w:r>
    </w:p>
    <w:sectPr w:rsidR="001A2CC1" w:rsidRPr="00950D4F">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79E46CA">
      <w:start w:val="1"/>
      <w:numFmt w:val="decimal"/>
      <w:lvlText w:val="%1."/>
      <w:lvlJc w:val="left"/>
      <w:pPr>
        <w:tabs>
          <w:tab w:val="num" w:pos="720"/>
        </w:tabs>
        <w:ind w:left="720" w:hanging="360"/>
      </w:pPr>
    </w:lvl>
    <w:lvl w:ilvl="1" w:tplc="48182BA0">
      <w:start w:val="1"/>
      <w:numFmt w:val="decimal"/>
      <w:lvlText w:val=""/>
      <w:lvlJc w:val="left"/>
    </w:lvl>
    <w:lvl w:ilvl="2" w:tplc="E226499E">
      <w:start w:val="1"/>
      <w:numFmt w:val="decimal"/>
      <w:lvlText w:val=""/>
      <w:lvlJc w:val="left"/>
    </w:lvl>
    <w:lvl w:ilvl="3" w:tplc="B6488DAC">
      <w:start w:val="1"/>
      <w:numFmt w:val="decimal"/>
      <w:lvlText w:val=""/>
      <w:lvlJc w:val="left"/>
    </w:lvl>
    <w:lvl w:ilvl="4" w:tplc="89C007D6">
      <w:start w:val="1"/>
      <w:numFmt w:val="decimal"/>
      <w:lvlText w:val=""/>
      <w:lvlJc w:val="left"/>
    </w:lvl>
    <w:lvl w:ilvl="5" w:tplc="024A2F6C">
      <w:start w:val="1"/>
      <w:numFmt w:val="decimal"/>
      <w:lvlText w:val=""/>
      <w:lvlJc w:val="left"/>
    </w:lvl>
    <w:lvl w:ilvl="6" w:tplc="8A4268CC">
      <w:start w:val="1"/>
      <w:numFmt w:val="decimal"/>
      <w:lvlText w:val=""/>
      <w:lvlJc w:val="left"/>
    </w:lvl>
    <w:lvl w:ilvl="7" w:tplc="B426B6E2">
      <w:start w:val="1"/>
      <w:numFmt w:val="decimal"/>
      <w:lvlText w:val=""/>
      <w:lvlJc w:val="left"/>
    </w:lvl>
    <w:lvl w:ilvl="8" w:tplc="92509526">
      <w:start w:val="1"/>
      <w:numFmt w:val="decimal"/>
      <w:lvlText w:val=""/>
      <w:lvlJc w:val="left"/>
    </w:lvl>
  </w:abstractNum>
  <w:abstractNum w:abstractNumId="1" w15:restartNumberingAfterBreak="0">
    <w:nsid w:val="00000002"/>
    <w:multiLevelType w:val="hybridMultilevel"/>
    <w:tmpl w:val="00000002"/>
    <w:lvl w:ilvl="0" w:tplc="F9EEDB7A">
      <w:start w:val="1"/>
      <w:numFmt w:val="bullet"/>
      <w:lvlText w:val="-"/>
      <w:lvlJc w:val="left"/>
      <w:pPr>
        <w:tabs>
          <w:tab w:val="num" w:pos="720"/>
        </w:tabs>
        <w:ind w:left="720" w:hanging="360"/>
      </w:pPr>
      <w:rPr>
        <w:rFonts w:ascii="Courier New" w:hAnsi="Courier New"/>
      </w:rPr>
    </w:lvl>
    <w:lvl w:ilvl="1" w:tplc="7D08FD7A">
      <w:start w:val="1"/>
      <w:numFmt w:val="bullet"/>
      <w:lvlText w:val="o"/>
      <w:lvlJc w:val="left"/>
      <w:pPr>
        <w:tabs>
          <w:tab w:val="num" w:pos="1440"/>
        </w:tabs>
        <w:ind w:left="1440" w:hanging="360"/>
      </w:pPr>
      <w:rPr>
        <w:rFonts w:ascii="Courier New" w:hAnsi="Courier New"/>
      </w:rPr>
    </w:lvl>
    <w:lvl w:ilvl="2" w:tplc="CC628090">
      <w:start w:val="1"/>
      <w:numFmt w:val="bullet"/>
      <w:lvlText w:val=""/>
      <w:lvlJc w:val="left"/>
      <w:pPr>
        <w:tabs>
          <w:tab w:val="num" w:pos="2160"/>
        </w:tabs>
        <w:ind w:left="2160" w:hanging="360"/>
      </w:pPr>
      <w:rPr>
        <w:rFonts w:ascii="Wingdings" w:hAnsi="Wingdings"/>
      </w:rPr>
    </w:lvl>
    <w:lvl w:ilvl="3" w:tplc="9E88713C">
      <w:start w:val="1"/>
      <w:numFmt w:val="bullet"/>
      <w:lvlText w:val=""/>
      <w:lvlJc w:val="left"/>
      <w:pPr>
        <w:tabs>
          <w:tab w:val="num" w:pos="2880"/>
        </w:tabs>
        <w:ind w:left="2880" w:hanging="360"/>
      </w:pPr>
      <w:rPr>
        <w:rFonts w:ascii="Symbol" w:hAnsi="Symbol"/>
      </w:rPr>
    </w:lvl>
    <w:lvl w:ilvl="4" w:tplc="A7EA5BBA">
      <w:start w:val="1"/>
      <w:numFmt w:val="bullet"/>
      <w:lvlText w:val="o"/>
      <w:lvlJc w:val="left"/>
      <w:pPr>
        <w:tabs>
          <w:tab w:val="num" w:pos="3600"/>
        </w:tabs>
        <w:ind w:left="3600" w:hanging="360"/>
      </w:pPr>
      <w:rPr>
        <w:rFonts w:ascii="Courier New" w:hAnsi="Courier New"/>
      </w:rPr>
    </w:lvl>
    <w:lvl w:ilvl="5" w:tplc="7BF26F82">
      <w:start w:val="1"/>
      <w:numFmt w:val="bullet"/>
      <w:lvlText w:val=""/>
      <w:lvlJc w:val="left"/>
      <w:pPr>
        <w:tabs>
          <w:tab w:val="num" w:pos="4320"/>
        </w:tabs>
        <w:ind w:left="4320" w:hanging="360"/>
      </w:pPr>
      <w:rPr>
        <w:rFonts w:ascii="Wingdings" w:hAnsi="Wingdings"/>
      </w:rPr>
    </w:lvl>
    <w:lvl w:ilvl="6" w:tplc="2F2ACD64">
      <w:start w:val="1"/>
      <w:numFmt w:val="bullet"/>
      <w:lvlText w:val=""/>
      <w:lvlJc w:val="left"/>
      <w:pPr>
        <w:tabs>
          <w:tab w:val="num" w:pos="5040"/>
        </w:tabs>
        <w:ind w:left="5040" w:hanging="360"/>
      </w:pPr>
      <w:rPr>
        <w:rFonts w:ascii="Symbol" w:hAnsi="Symbol"/>
      </w:rPr>
    </w:lvl>
    <w:lvl w:ilvl="7" w:tplc="FDB48B46">
      <w:start w:val="1"/>
      <w:numFmt w:val="bullet"/>
      <w:lvlText w:val="o"/>
      <w:lvlJc w:val="left"/>
      <w:pPr>
        <w:tabs>
          <w:tab w:val="num" w:pos="5760"/>
        </w:tabs>
        <w:ind w:left="5760" w:hanging="360"/>
      </w:pPr>
      <w:rPr>
        <w:rFonts w:ascii="Courier New" w:hAnsi="Courier New"/>
      </w:rPr>
    </w:lvl>
    <w:lvl w:ilvl="8" w:tplc="682862F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D3CF904">
      <w:start w:val="1"/>
      <w:numFmt w:val="decimal"/>
      <w:lvlText w:val="%1."/>
      <w:lvlJc w:val="left"/>
      <w:pPr>
        <w:tabs>
          <w:tab w:val="num" w:pos="720"/>
        </w:tabs>
        <w:ind w:left="720" w:hanging="360"/>
      </w:pPr>
    </w:lvl>
    <w:lvl w:ilvl="1" w:tplc="CD2E1D48">
      <w:start w:val="1"/>
      <w:numFmt w:val="decimal"/>
      <w:lvlText w:val=""/>
      <w:lvlJc w:val="left"/>
    </w:lvl>
    <w:lvl w:ilvl="2" w:tplc="DAEC322C">
      <w:start w:val="1"/>
      <w:numFmt w:val="decimal"/>
      <w:lvlText w:val=""/>
      <w:lvlJc w:val="left"/>
    </w:lvl>
    <w:lvl w:ilvl="3" w:tplc="0918554A">
      <w:start w:val="1"/>
      <w:numFmt w:val="decimal"/>
      <w:lvlText w:val=""/>
      <w:lvlJc w:val="left"/>
    </w:lvl>
    <w:lvl w:ilvl="4" w:tplc="8612DCDE">
      <w:start w:val="1"/>
      <w:numFmt w:val="decimal"/>
      <w:lvlText w:val=""/>
      <w:lvlJc w:val="left"/>
    </w:lvl>
    <w:lvl w:ilvl="5" w:tplc="E812ABE6">
      <w:start w:val="1"/>
      <w:numFmt w:val="decimal"/>
      <w:lvlText w:val=""/>
      <w:lvlJc w:val="left"/>
    </w:lvl>
    <w:lvl w:ilvl="6" w:tplc="3B1E520A">
      <w:start w:val="1"/>
      <w:numFmt w:val="decimal"/>
      <w:lvlText w:val=""/>
      <w:lvlJc w:val="left"/>
    </w:lvl>
    <w:lvl w:ilvl="7" w:tplc="B7AE45E0">
      <w:start w:val="1"/>
      <w:numFmt w:val="decimal"/>
      <w:lvlText w:val=""/>
      <w:lvlJc w:val="left"/>
    </w:lvl>
    <w:lvl w:ilvl="8" w:tplc="0630999E">
      <w:start w:val="1"/>
      <w:numFmt w:val="decimal"/>
      <w:lvlText w:val=""/>
      <w:lvlJc w:val="left"/>
    </w:lvl>
  </w:abstractNum>
  <w:num w:numId="1" w16cid:durableId="1418019899">
    <w:abstractNumId w:val="0"/>
  </w:num>
  <w:num w:numId="2" w16cid:durableId="67967003">
    <w:abstractNumId w:val="1"/>
  </w:num>
  <w:num w:numId="3" w16cid:durableId="1613903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1A2CC1"/>
    <w:rsid w:val="001A2CC1"/>
    <w:rsid w:val="003314FA"/>
    <w:rsid w:val="00587BD0"/>
    <w:rsid w:val="00950D4F"/>
  </w:rsids>
  <m:mathPr>
    <m:mathFont m:val="Cambria Math"/>
    <m:brkBin m:val="before"/>
    <m:brkBinSub m:val="--"/>
    <m:smallFrac m:val="0"/>
    <m:dispDef/>
    <m:lMargin m:val="0"/>
    <m:rMargin m:val="0"/>
    <m:defJc m:val="centerGroup"/>
    <m:wrapIndent m:val="1440"/>
    <m:intLim m:val="subSup"/>
    <m:naryLim m:val="undOvr"/>
  </m:mathPr>
  <w:themeFontLang w:val="es-US" w:eastAsia="ja-JP"/>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DC72515"/>
  <w15:docId w15:val="{AC4B796A-7BF6-45A1-A85D-FE6B1498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Ttulo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EF7B96"/>
    <w:pPr>
      <w:keepNext/>
      <w:spacing w:before="240" w:after="60"/>
      <w:outlineLvl w:val="2"/>
    </w:pPr>
    <w:rPr>
      <w:rFonts w:ascii="Arial" w:hAnsi="Arial" w:cs="Arial"/>
      <w:b/>
      <w:bCs/>
      <w:sz w:val="26"/>
      <w:szCs w:val="26"/>
    </w:rPr>
  </w:style>
  <w:style w:type="paragraph" w:styleId="Ttulo4">
    <w:name w:val="heading 4"/>
    <w:basedOn w:val="Normal"/>
    <w:next w:val="Normal"/>
    <w:qFormat/>
    <w:rsid w:val="00EF7B96"/>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lineCode">
    <w:name w:val="InlineCode"/>
    <w:rPr>
      <w:rFonts w:ascii="Consolas" w:eastAsia="Consolas" w:hAnsi="Consolas" w:cs="Consolas"/>
      <w:color w:val="C7254E"/>
      <w:sz w:val="20"/>
      <w:szCs w:val="20"/>
      <w:highlight w:val="white"/>
    </w:rPr>
  </w:style>
  <w:style w:type="paragraph" w:customStyle="1" w:styleId="FencedCodetypescript">
    <w:name w:val="FencedCode.typescript"/>
    <w:pPr>
      <w:shd w:val="solid" w:color="E2E2E2" w:fill="auto"/>
    </w:pPr>
    <w:rPr>
      <w:rFonts w:ascii="Consolas" w:eastAsia="Consolas" w:hAnsi="Consolas" w:cs="Consolas"/>
      <w:sz w:val="20"/>
      <w:szCs w:val="20"/>
    </w:rPr>
  </w:style>
  <w:style w:type="paragraph" w:customStyle="1" w:styleId="FencedCodehtml">
    <w:name w:val="FencedCode.html"/>
    <w:pPr>
      <w:shd w:val="solid" w:color="E2E2E2" w:fill="auto"/>
    </w:pPr>
    <w:rPr>
      <w:rFonts w:ascii="Consolas" w:eastAsia="Consolas" w:hAnsi="Consolas" w:cs="Consolas"/>
      <w:sz w:val="20"/>
      <w:szCs w:val="20"/>
    </w:rPr>
  </w:style>
  <w:style w:type="paragraph" w:styleId="Ttulo">
    <w:name w:val="Title"/>
    <w:basedOn w:val="Normal"/>
    <w:next w:val="Normal"/>
    <w:link w:val="TtuloCar"/>
    <w:uiPriority w:val="10"/>
    <w:qFormat/>
    <w:rsid w:val="003314FA"/>
    <w:pPr>
      <w:keepNext/>
      <w:keepLines/>
      <w:spacing w:before="2160" w:after="0" w:line="480" w:lineRule="auto"/>
      <w:jc w:val="center"/>
    </w:pPr>
    <w:rPr>
      <w:rFonts w:ascii="Times New Roman" w:eastAsia="Times New Roman" w:hAnsi="Times New Roman" w:cs="Times New Roman"/>
      <w:b/>
      <w:bCs/>
      <w:sz w:val="24"/>
      <w:szCs w:val="24"/>
      <w:lang w:val="es-ES" w:eastAsia="es-ES"/>
    </w:rPr>
  </w:style>
  <w:style w:type="character" w:customStyle="1" w:styleId="TtuloCar">
    <w:name w:val="Título Car"/>
    <w:basedOn w:val="Fuentedeprrafopredeter"/>
    <w:link w:val="Ttulo"/>
    <w:uiPriority w:val="10"/>
    <w:rsid w:val="003314FA"/>
    <w:rPr>
      <w:rFonts w:ascii="Times New Roman" w:eastAsia="Times New Roman" w:hAnsi="Times New Roman" w:cs="Times New Roman"/>
      <w:b/>
      <w:bCs/>
      <w:sz w:val="24"/>
      <w:szCs w:val="24"/>
      <w:lang w:val="es-ES" w:eastAsia="es-ES"/>
    </w:rPr>
  </w:style>
  <w:style w:type="paragraph" w:styleId="Textoindependiente">
    <w:name w:val="Body Text"/>
    <w:basedOn w:val="Normal"/>
    <w:link w:val="TextoindependienteCar"/>
    <w:uiPriority w:val="1"/>
    <w:qFormat/>
    <w:rsid w:val="003314FA"/>
    <w:pPr>
      <w:widowControl w:val="0"/>
      <w:autoSpaceDE w:val="0"/>
      <w:autoSpaceDN w:val="0"/>
      <w:spacing w:after="0"/>
    </w:pPr>
    <w:rPr>
      <w:rFonts w:ascii="Times New Roman" w:eastAsia="Times New Roman" w:hAnsi="Times New Roman" w:cs="Times New Roman"/>
      <w:sz w:val="14"/>
      <w:szCs w:val="14"/>
      <w:lang w:val="es-ES"/>
    </w:rPr>
  </w:style>
  <w:style w:type="character" w:customStyle="1" w:styleId="TextoindependienteCar">
    <w:name w:val="Texto independiente Car"/>
    <w:basedOn w:val="Fuentedeprrafopredeter"/>
    <w:link w:val="Textoindependiente"/>
    <w:uiPriority w:val="1"/>
    <w:rsid w:val="003314FA"/>
    <w:rPr>
      <w:rFonts w:ascii="Times New Roman" w:eastAsia="Times New Roman" w:hAnsi="Times New Roman" w:cs="Times New Roman"/>
      <w:sz w:val="14"/>
      <w:szCs w:val="1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1606</Words>
  <Characters>8836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Andrés Luna</cp:lastModifiedBy>
  <cp:revision>1</cp:revision>
  <dcterms:created xsi:type="dcterms:W3CDTF">2026-05-08T06:05:00Z</dcterms:created>
  <dcterms:modified xsi:type="dcterms:W3CDTF">2026-05-08T06:29:00Z</dcterms:modified>
</cp:coreProperties>
</file>